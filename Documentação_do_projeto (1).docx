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47E0" w:rsidRPr="00B01591" w:rsidRDefault="00794773" w:rsidP="005F395D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C</w:t>
      </w:r>
      <w:r w:rsidR="008547E0" w:rsidRPr="00B01591">
        <w:rPr>
          <w:rFonts w:cs="Arial"/>
          <w:sz w:val="28"/>
          <w:szCs w:val="28"/>
        </w:rPr>
        <w:t>ENTRO PAULA SOUZA</w:t>
      </w:r>
    </w:p>
    <w:p w:rsidR="005135EA" w:rsidRPr="00B01591" w:rsidRDefault="008547E0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FAC</w:t>
      </w:r>
      <w:r w:rsidR="008F52E2" w:rsidRPr="00B01591">
        <w:rPr>
          <w:rFonts w:cs="Arial"/>
          <w:sz w:val="28"/>
          <w:szCs w:val="28"/>
        </w:rPr>
        <w:t>ULDADE DE TECNOLOGIA</w:t>
      </w:r>
      <w:r w:rsidR="005135EA" w:rsidRPr="00B01591">
        <w:rPr>
          <w:rFonts w:cs="Arial"/>
          <w:sz w:val="28"/>
          <w:szCs w:val="28"/>
        </w:rPr>
        <w:t xml:space="preserve"> DE FRANCA </w:t>
      </w:r>
    </w:p>
    <w:p w:rsidR="008547E0" w:rsidRDefault="008F52E2" w:rsidP="00172704">
      <w:pPr>
        <w:pStyle w:val="0-IES"/>
        <w:spacing w:after="0" w:line="360" w:lineRule="auto"/>
        <w:rPr>
          <w:rFonts w:cs="Arial"/>
          <w:sz w:val="28"/>
          <w:szCs w:val="28"/>
        </w:rPr>
      </w:pPr>
      <w:r w:rsidRPr="00B01591">
        <w:rPr>
          <w:rFonts w:cs="Arial"/>
          <w:sz w:val="28"/>
          <w:szCs w:val="28"/>
        </w:rPr>
        <w:t>“Dr. THOMAZ</w:t>
      </w:r>
      <w:r w:rsidR="00794773" w:rsidRPr="00B01591">
        <w:rPr>
          <w:rFonts w:cs="Arial"/>
          <w:sz w:val="28"/>
          <w:szCs w:val="28"/>
        </w:rPr>
        <w:t xml:space="preserve"> NOVELINO”</w:t>
      </w:r>
    </w:p>
    <w:p w:rsidR="005D61D4" w:rsidRDefault="005D61D4" w:rsidP="005D61D4"/>
    <w:p w:rsidR="005D61D4" w:rsidRDefault="005D61D4" w:rsidP="005D61D4"/>
    <w:p w:rsidR="00EF59F6" w:rsidRPr="00EF59F6" w:rsidRDefault="00EF59F6" w:rsidP="00EF59F6">
      <w:pPr>
        <w:ind w:firstLine="0"/>
        <w:jc w:val="center"/>
        <w:rPr>
          <w:b/>
          <w:sz w:val="28"/>
        </w:rPr>
      </w:pPr>
      <w:r w:rsidRPr="00EF59F6">
        <w:rPr>
          <w:b/>
          <w:sz w:val="28"/>
        </w:rPr>
        <w:t>TECNOLOGIA EM ANÁLISE E DESENVOLVIMENTO DE SISTEMAS</w:t>
      </w:r>
    </w:p>
    <w:p w:rsidR="001F6E92" w:rsidRPr="00B01591" w:rsidRDefault="001F6E92" w:rsidP="00172704">
      <w:pPr>
        <w:pStyle w:val="0-Autor"/>
        <w:spacing w:line="360" w:lineRule="auto"/>
        <w:rPr>
          <w:rFonts w:cs="Arial"/>
          <w:szCs w:val="28"/>
        </w:rPr>
      </w:pPr>
    </w:p>
    <w:p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1E1227" w:rsidRPr="00B01591" w:rsidRDefault="001E1227" w:rsidP="00172704">
      <w:pPr>
        <w:pStyle w:val="0-Autor"/>
        <w:spacing w:line="360" w:lineRule="auto"/>
        <w:rPr>
          <w:rFonts w:cs="Arial"/>
          <w:szCs w:val="28"/>
        </w:rPr>
      </w:pPr>
    </w:p>
    <w:p w:rsidR="001E1227" w:rsidRPr="00B01591" w:rsidRDefault="001E1227" w:rsidP="00172704">
      <w:pPr>
        <w:pStyle w:val="0-Autor"/>
        <w:spacing w:line="360" w:lineRule="auto"/>
        <w:rPr>
          <w:rFonts w:cs="Arial"/>
          <w:szCs w:val="28"/>
        </w:rPr>
      </w:pPr>
    </w:p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 xml:space="preserve">Guilherme Dilio de Souza </w:t>
      </w:r>
    </w:p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 xml:space="preserve">João Victor Mundel </w:t>
      </w:r>
    </w:p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Luis Eduardo de Campos</w:t>
      </w:r>
    </w:p>
    <w:p w:rsidR="00F909A8" w:rsidRPr="00F909A8" w:rsidRDefault="00E1446D" w:rsidP="00172704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>Thomas Henrique Souza</w:t>
      </w:r>
    </w:p>
    <w:p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F909A8" w:rsidRDefault="00F909A8" w:rsidP="00172704">
      <w:pPr>
        <w:pStyle w:val="0-Autor"/>
        <w:spacing w:line="360" w:lineRule="auto"/>
        <w:rPr>
          <w:rFonts w:cs="Arial"/>
          <w:szCs w:val="28"/>
        </w:rPr>
      </w:pPr>
    </w:p>
    <w:p w:rsidR="00794773" w:rsidRPr="00B01591" w:rsidRDefault="00E1446D" w:rsidP="00172704">
      <w:pPr>
        <w:pStyle w:val="0-SubTitTCC"/>
        <w:spacing w:line="360" w:lineRule="auto"/>
        <w:rPr>
          <w:rFonts w:cs="Arial"/>
          <w:szCs w:val="28"/>
        </w:rPr>
      </w:pPr>
      <w:r w:rsidRPr="00E1446D">
        <w:rPr>
          <w:rFonts w:cs="Arial"/>
          <w:b/>
          <w:caps/>
          <w:szCs w:val="28"/>
        </w:rPr>
        <w:t>A TDIC como ferramenta para a gestão do estoque de uma indústria de confecção para comercialização no E-Commerce.</w:t>
      </w:r>
    </w:p>
    <w:p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D80F73" w:rsidRPr="00B01591" w:rsidRDefault="00D80F73" w:rsidP="00172704">
      <w:pPr>
        <w:pStyle w:val="0-Autor"/>
        <w:spacing w:line="360" w:lineRule="auto"/>
        <w:rPr>
          <w:rFonts w:cs="Arial"/>
          <w:szCs w:val="28"/>
        </w:rPr>
      </w:pPr>
    </w:p>
    <w:p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:rsidR="00ED5129" w:rsidRDefault="00262F3B" w:rsidP="00172704">
      <w:pPr>
        <w:pStyle w:val="0-Natureza"/>
        <w:spacing w:before="0"/>
        <w:ind w:left="3969"/>
        <w:rPr>
          <w:rFonts w:cs="Arial"/>
        </w:rPr>
      </w:pPr>
      <w:r w:rsidRPr="00B01591">
        <w:rPr>
          <w:rFonts w:cs="Arial"/>
        </w:rPr>
        <w:t>Trabalho de Graduação apresentado à Faculdade de Tecnolog</w:t>
      </w:r>
      <w:r w:rsidR="008B0367" w:rsidRPr="00B01591">
        <w:rPr>
          <w:rFonts w:cs="Arial"/>
        </w:rPr>
        <w:t>ia</w:t>
      </w:r>
      <w:r w:rsidR="002B6ED8" w:rsidRPr="00B01591">
        <w:rPr>
          <w:rFonts w:cs="Arial"/>
        </w:rPr>
        <w:t xml:space="preserve"> de Franca -</w:t>
      </w:r>
      <w:r w:rsidR="008B0367" w:rsidRPr="00B01591">
        <w:rPr>
          <w:rFonts w:cs="Arial"/>
        </w:rPr>
        <w:t xml:space="preserve"> “Dr. Thomaz Novelino”</w:t>
      </w:r>
      <w:r w:rsidRPr="00B01591">
        <w:rPr>
          <w:rFonts w:cs="Arial"/>
        </w:rPr>
        <w:t>, como parte dos requisitos obrigatórios para obtenção do título de Tecnólogo e</w:t>
      </w:r>
      <w:r w:rsidR="00EF59F6">
        <w:rPr>
          <w:rFonts w:cs="Arial"/>
        </w:rPr>
        <w:t xml:space="preserve">m </w:t>
      </w:r>
      <w:r w:rsidR="00EF59F6" w:rsidRPr="00EF59F6">
        <w:rPr>
          <w:rFonts w:cs="Arial"/>
        </w:rPr>
        <w:t>Análise e Desenvolvimento de Sistemas</w:t>
      </w:r>
      <w:r w:rsidR="00EF59F6">
        <w:rPr>
          <w:rFonts w:cs="Arial"/>
        </w:rPr>
        <w:t>.</w:t>
      </w:r>
    </w:p>
    <w:p w:rsidR="00F909A8" w:rsidRPr="00F909A8" w:rsidRDefault="00F909A8" w:rsidP="00172704">
      <w:pPr>
        <w:ind w:left="3969" w:firstLine="0"/>
        <w:rPr>
          <w:rFonts w:cs="Arial"/>
        </w:rPr>
      </w:pPr>
    </w:p>
    <w:p w:rsidR="00043528" w:rsidRPr="00B01591" w:rsidRDefault="00043528" w:rsidP="00172704">
      <w:pPr>
        <w:ind w:left="3969" w:firstLine="0"/>
        <w:rPr>
          <w:rFonts w:cs="Arial"/>
        </w:rPr>
      </w:pPr>
      <w:r w:rsidRPr="00DC1692">
        <w:rPr>
          <w:rFonts w:cs="Arial"/>
        </w:rPr>
        <w:t xml:space="preserve">Orientador: </w:t>
      </w:r>
      <w:r w:rsidR="00E1446D">
        <w:rPr>
          <w:rFonts w:cs="Arial"/>
        </w:rPr>
        <w:t>Procurando</w:t>
      </w:r>
    </w:p>
    <w:p w:rsidR="00325835" w:rsidRDefault="00325835" w:rsidP="00325835"/>
    <w:p w:rsidR="00AC73C7" w:rsidRDefault="00AC73C7" w:rsidP="00325835"/>
    <w:p w:rsidR="00F909A8" w:rsidRPr="00F909A8" w:rsidRDefault="00F909A8" w:rsidP="00172704">
      <w:pPr>
        <w:pStyle w:val="0-TitAFR"/>
        <w:spacing w:before="0" w:line="360" w:lineRule="auto"/>
        <w:rPr>
          <w:rFonts w:cs="Arial"/>
          <w:szCs w:val="28"/>
        </w:rPr>
      </w:pPr>
    </w:p>
    <w:p w:rsidR="00ED5129" w:rsidRPr="00B01591" w:rsidRDefault="00262F3B" w:rsidP="00172704">
      <w:pPr>
        <w:pStyle w:val="0-LocalAFR"/>
        <w:spacing w:before="0" w:line="360" w:lineRule="auto"/>
        <w:rPr>
          <w:rFonts w:cs="Arial"/>
        </w:rPr>
      </w:pPr>
      <w:r w:rsidRPr="00B01591">
        <w:rPr>
          <w:rFonts w:cs="Arial"/>
        </w:rPr>
        <w:t>FRANCA</w:t>
      </w:r>
      <w:r w:rsidR="005D52EB" w:rsidRPr="00B01591">
        <w:rPr>
          <w:rFonts w:cs="Arial"/>
        </w:rPr>
        <w:t>/SP</w:t>
      </w:r>
    </w:p>
    <w:p w:rsidR="0044473D" w:rsidRDefault="00E1446D" w:rsidP="00172704">
      <w:pPr>
        <w:pStyle w:val="0-Data"/>
        <w:spacing w:line="360" w:lineRule="auto"/>
        <w:rPr>
          <w:rFonts w:cs="Arial"/>
        </w:rPr>
        <w:sectPr w:rsidR="0044473D" w:rsidSect="00BD099F">
          <w:headerReference w:type="default" r:id="rId8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0"/>
          <w:cols w:space="720"/>
          <w:docGrid w:linePitch="360"/>
        </w:sectPr>
      </w:pPr>
      <w:r>
        <w:rPr>
          <w:rFonts w:cs="Arial"/>
        </w:rPr>
        <w:t>2022</w:t>
      </w:r>
    </w:p>
    <w:p w:rsidR="00E1446D" w:rsidRDefault="00E1446D" w:rsidP="00E1446D">
      <w:pPr>
        <w:pStyle w:val="0-SubTitTCC"/>
        <w:spacing w:line="360" w:lineRule="auto"/>
        <w:rPr>
          <w:rFonts w:cs="Arial"/>
          <w:b/>
          <w:caps/>
          <w:szCs w:val="28"/>
        </w:rPr>
      </w:pPr>
      <w:bookmarkStart w:id="0" w:name="_Toc434489461"/>
      <w:r w:rsidRPr="00E1446D">
        <w:rPr>
          <w:rFonts w:cs="Arial"/>
          <w:b/>
          <w:caps/>
          <w:szCs w:val="28"/>
        </w:rPr>
        <w:t>A TDIC como ferramenta para a gestão do estoque de uma indústria de confecção para comercialização no E-Commerce.</w:t>
      </w:r>
    </w:p>
    <w:p w:rsidR="00E1446D" w:rsidRPr="00E1446D" w:rsidRDefault="00E1446D" w:rsidP="00E1446D"/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 xml:space="preserve">Guilherme Dilio de Souza </w:t>
      </w:r>
    </w:p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 xml:space="preserve">João Victor Mundel </w:t>
      </w:r>
    </w:p>
    <w:p w:rsidR="00E1446D" w:rsidRDefault="00E1446D" w:rsidP="00E1446D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Luis Eduardo de Campos</w:t>
      </w:r>
    </w:p>
    <w:p w:rsidR="00E1446D" w:rsidRPr="00F909A8" w:rsidRDefault="00E1446D" w:rsidP="00E1446D">
      <w:pPr>
        <w:pStyle w:val="0-Autor"/>
        <w:spacing w:line="360" w:lineRule="auto"/>
        <w:rPr>
          <w:rFonts w:cs="Arial"/>
          <w:szCs w:val="28"/>
        </w:rPr>
      </w:pPr>
      <w:r w:rsidRPr="00E1446D">
        <w:rPr>
          <w:rFonts w:cs="Arial"/>
          <w:szCs w:val="28"/>
        </w:rPr>
        <w:t>Thomas Henrique Souza</w:t>
      </w:r>
    </w:p>
    <w:p w:rsidR="00CF7275" w:rsidRDefault="00CF7275" w:rsidP="00CF7275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:rsidR="00C7717C" w:rsidRPr="00AC533B" w:rsidRDefault="00E1446D" w:rsidP="00C7717C">
      <w:pPr>
        <w:pStyle w:val="PargrafodaLista"/>
        <w:numPr>
          <w:ilvl w:val="0"/>
          <w:numId w:val="12"/>
        </w:numPr>
        <w:rPr>
          <w:rFonts w:ascii="Arial" w:hAnsi="Arial" w:cs="Arial"/>
          <w:b/>
          <w:bCs/>
          <w:sz w:val="24"/>
          <w:szCs w:val="24"/>
        </w:rPr>
      </w:pPr>
      <w:bookmarkStart w:id="1" w:name="_Toc434489512"/>
      <w:bookmarkEnd w:id="0"/>
      <w:r w:rsidRPr="00AC533B">
        <w:rPr>
          <w:rFonts w:ascii="Arial" w:hAnsi="Arial" w:cs="Arial"/>
          <w:b/>
          <w:bCs/>
          <w:sz w:val="24"/>
          <w:szCs w:val="24"/>
        </w:rPr>
        <w:t>Termo de abertura do projeto</w:t>
      </w:r>
      <w:r w:rsidR="00C7717C" w:rsidRPr="00AC533B">
        <w:rPr>
          <w:rFonts w:ascii="Arial" w:hAnsi="Arial" w:cs="Arial"/>
          <w:b/>
          <w:bCs/>
          <w:sz w:val="24"/>
          <w:szCs w:val="24"/>
        </w:rPr>
        <w:t xml:space="preserve"> (TAP)</w:t>
      </w: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b/>
          <w:bCs/>
          <w:sz w:val="24"/>
          <w:szCs w:val="24"/>
        </w:rPr>
        <w:t>Nome do projeto:</w:t>
      </w:r>
      <w:r w:rsidRPr="00AC533B">
        <w:rPr>
          <w:rFonts w:ascii="Arial" w:hAnsi="Arial" w:cs="Arial"/>
          <w:sz w:val="24"/>
          <w:szCs w:val="24"/>
        </w:rPr>
        <w:t xml:space="preserve"> A TDIC como ferramenta para a gestão do estoque de uma indústria de confecção para comercialização no E-Commerce.</w:t>
      </w: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b/>
          <w:bCs/>
          <w:sz w:val="24"/>
          <w:szCs w:val="24"/>
        </w:rPr>
        <w:t>Dono da empresa:</w:t>
      </w:r>
      <w:r w:rsidRPr="00AC533B">
        <w:rPr>
          <w:rFonts w:ascii="Arial" w:hAnsi="Arial" w:cs="Arial"/>
          <w:sz w:val="24"/>
          <w:szCs w:val="24"/>
        </w:rPr>
        <w:t xml:space="preserve"> John Michel Mundel</w:t>
      </w: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b/>
          <w:bCs/>
          <w:sz w:val="24"/>
          <w:szCs w:val="24"/>
        </w:rPr>
        <w:t>Gerente:</w:t>
      </w:r>
      <w:r w:rsidRPr="00AC533B">
        <w:rPr>
          <w:rFonts w:ascii="Arial" w:hAnsi="Arial" w:cs="Arial"/>
          <w:sz w:val="24"/>
          <w:szCs w:val="24"/>
        </w:rPr>
        <w:t xml:space="preserve"> Luís Eduardo de Campos </w:t>
      </w: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b/>
          <w:bCs/>
          <w:sz w:val="24"/>
          <w:szCs w:val="24"/>
        </w:rPr>
        <w:t>Responsabilidade:</w:t>
      </w:r>
      <w:r w:rsidRPr="00AC533B">
        <w:rPr>
          <w:rFonts w:ascii="Arial" w:hAnsi="Arial" w:cs="Arial"/>
          <w:sz w:val="24"/>
          <w:szCs w:val="24"/>
        </w:rPr>
        <w:t xml:space="preserve"> Gerenciar o grupo, orientar o time e acompanhar o desenvolvimento.</w:t>
      </w:r>
    </w:p>
    <w:p w:rsidR="00C7717C" w:rsidRPr="00AC533B" w:rsidRDefault="00C7717C" w:rsidP="00C7717C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:rsidR="00C7717C" w:rsidRPr="00AC533B" w:rsidRDefault="00C7717C" w:rsidP="00C7717C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AC533B">
        <w:rPr>
          <w:rFonts w:ascii="Arial" w:hAnsi="Arial" w:cs="Arial"/>
          <w:b/>
          <w:bCs/>
          <w:sz w:val="24"/>
          <w:szCs w:val="24"/>
        </w:rPr>
        <w:t>Objetivo do documento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t>A TAP (Termo de abertura do projeto) é um documento que autoriza de maneira formal a existência de um projeto e fornece ao gerente do projeto a autoridade e limites que ele necessita para aplicar, movimentar e gerenciar os recursos organizacionais relativos ao mesmo.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t xml:space="preserve">  Aqui será apresentado todas as informações necessárias sobre seu projeto, como nome, justificativa, objetivos, riscos gerais, restrições gerais, entre outros dados, segue a abaixo as informações de cada integrante do grupo, e sua respectiva tarefa: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t>_ Luís Eduardo de Campos – Elicitação de requisitos, 5W2H, Documentação de requisitos, prototipação, matriz de rastreamento, matrizes e documentação no word.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t>_ Thomas Henrique Souza - Elicitação de requisitos, TAP, Diagrama de atividade, Diagrama de máquina de estado, Diagrama de sequência e Proposta Comercial.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lastRenderedPageBreak/>
        <w:t>_João Victor Mundel – Elicitação de requisitos, BPMN, Missão visão e valor, Diagrama de classe, Documentação de portabilidade.</w:t>
      </w:r>
    </w:p>
    <w:p w:rsidR="00C7717C" w:rsidRPr="00AC533B" w:rsidRDefault="00C7717C" w:rsidP="00C7717C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AC533B">
        <w:rPr>
          <w:rFonts w:ascii="Arial" w:hAnsi="Arial" w:cs="Arial"/>
          <w:sz w:val="24"/>
          <w:szCs w:val="24"/>
        </w:rPr>
        <w:t>_Guilherme Dilio de Souza - Elicitação de requisitos, SWOT, EAP, Diagrama de caso de uso, Documentação de caso de uso</w:t>
      </w:r>
      <w:r w:rsidR="00943658" w:rsidRPr="00AC533B">
        <w:rPr>
          <w:rFonts w:ascii="Arial" w:hAnsi="Arial" w:cs="Arial"/>
          <w:sz w:val="24"/>
          <w:szCs w:val="24"/>
        </w:rPr>
        <w:t xml:space="preserve">, </w:t>
      </w:r>
      <w:r w:rsidRPr="00AC533B">
        <w:rPr>
          <w:rFonts w:ascii="Arial" w:hAnsi="Arial" w:cs="Arial"/>
          <w:sz w:val="24"/>
          <w:szCs w:val="24"/>
        </w:rPr>
        <w:t>métricas e slide.</w:t>
      </w:r>
    </w:p>
    <w:p w:rsidR="00943658" w:rsidRDefault="00943658" w:rsidP="00C7717C">
      <w:pPr>
        <w:pStyle w:val="PargrafodaLista"/>
        <w:ind w:left="765"/>
        <w:rPr>
          <w:rFonts w:cs="Arial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Situação atual da empresa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943658">
        <w:rPr>
          <w:rFonts w:ascii="Arial" w:hAnsi="Arial" w:cs="Arial"/>
          <w:sz w:val="24"/>
          <w:szCs w:val="24"/>
        </w:rPr>
        <w:t>A empresa foi fundada no ano de 2020, com foco no mercado de comercio varejista de artigos de vestuário e acessórios, tem como local de venda principal o comercio nacional. A empresa se localiza na cidade de franca e foi fundada por John Michel Mundel agora ela possui 3 funcionários, e possui somente como sistema, os fornecidos por empresas de vendas online.</w:t>
      </w:r>
    </w:p>
    <w:p w:rsidR="00943658" w:rsidRP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Justificativa para o projeto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P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943658">
        <w:rPr>
          <w:rFonts w:ascii="Arial" w:hAnsi="Arial" w:cs="Arial"/>
          <w:sz w:val="24"/>
          <w:szCs w:val="24"/>
        </w:rPr>
        <w:t>Com a abertura do projeto a missão definida foi resolver um problema relacionado a gestão estoque de produtos semiacabados em uma indústria de confecção de roupas. O ramo de confecção especificado, gira em torno da moda, que como parte de todo o mercado têxtil vem passando por significativas transformações e necessita de um trabalho rápido com qualidade assegurada para dessa forma acompanhar o mercado atual, o que impacta diretamente nessa questão é um bom gerenciamento de estoque, que será a chave e questão problema para ser trabalhada essa otimização. Observando uma indústria de confecção de roupas, foi notado que não existe um sistema que é utilizado para o gerenciamento do estoque dos produtos semiacabados, gerando atrasos e prejuízos na produção de roupas para serem vendidas em E-Commerce.</w:t>
      </w:r>
    </w:p>
    <w:p w:rsidR="00943658" w:rsidRP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943658">
        <w:rPr>
          <w:rFonts w:ascii="Arial" w:hAnsi="Arial" w:cs="Arial"/>
          <w:sz w:val="24"/>
          <w:szCs w:val="24"/>
        </w:rPr>
        <w:t xml:space="preserve">   Durante o período da pandemia, que foi uma realidade recente, foi notado que a popularização de vendas por meios digitais, como o E-Commerce, cresceu significativamente e em grande escala e como consequência, gerou uma necessidade das indústrias de confecção se adaptarem ao armazenamento de produtos semiacabados e produção dos produtos sob demanda, mesmo após o auge da pandemia, o ramo de vendas por E-Commerce segue em alta no mercado.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943658">
        <w:rPr>
          <w:rFonts w:ascii="Arial" w:hAnsi="Arial" w:cs="Arial"/>
          <w:sz w:val="24"/>
          <w:szCs w:val="24"/>
        </w:rPr>
        <w:t xml:space="preserve">   A partir do problema foi apresentada uma solução sistêmica que não trará muito custo e que servirá e facilitará o gerenciamento de estoque para microindústrias de confecções de roupas.</w:t>
      </w:r>
    </w:p>
    <w:p w:rsidR="00943658" w:rsidRP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Objetivos mensuráveis do projeto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Oque é esperado com o sistema de gerenciamento de estoque?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R: Melhora no rendimento da produção e maior controle dos produtos.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   Oque é esperado de eficiência da empresa após o sistema implementado?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R: Terá uma análise sobre o sistema, mas em média 80%.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lastRenderedPageBreak/>
        <w:t xml:space="preserve">   Como podemos analisar os resultados do sistema depois de implementado?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R: Feedbacks, gráficos e análise cronométrica.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   Qual será o custo do projeto?</w:t>
      </w:r>
    </w:p>
    <w:p w:rsidR="00943658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R: O custo para a realização do projeto será de R$ 3.915,00.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</w:p>
    <w:p w:rsidR="00200FF2" w:rsidRDefault="00943658" w:rsidP="00200FF2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Cronograma de marco sumarizado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>
        <w:rPr>
          <w:b/>
          <w:noProof/>
        </w:rPr>
        <w:drawing>
          <wp:inline distT="0" distB="0" distL="0" distR="0" wp14:anchorId="23B2B706" wp14:editId="1A242E35">
            <wp:extent cx="5331124" cy="1423657"/>
            <wp:effectExtent l="0" t="0" r="3175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" r="476"/>
                    <a:stretch/>
                  </pic:blipFill>
                  <pic:spPr bwMode="auto">
                    <a:xfrm>
                      <a:off x="0" y="0"/>
                      <a:ext cx="5331172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90D769A" wp14:editId="148BD980">
            <wp:extent cx="5330825" cy="1026715"/>
            <wp:effectExtent l="0" t="0" r="317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"/>
                    <a:stretch/>
                  </pic:blipFill>
                  <pic:spPr bwMode="auto">
                    <a:xfrm>
                      <a:off x="0" y="0"/>
                      <a:ext cx="5342784" cy="102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Objetivo Geral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O projeto tem </w:t>
      </w:r>
      <w:r w:rsidR="00AC533B" w:rsidRPr="00200FF2">
        <w:rPr>
          <w:rFonts w:ascii="Arial" w:hAnsi="Arial" w:cs="Arial"/>
          <w:sz w:val="24"/>
          <w:szCs w:val="24"/>
        </w:rPr>
        <w:t>como</w:t>
      </w:r>
      <w:r w:rsidRPr="00200FF2">
        <w:rPr>
          <w:rFonts w:ascii="Arial" w:hAnsi="Arial" w:cs="Arial"/>
          <w:sz w:val="24"/>
          <w:szCs w:val="24"/>
        </w:rPr>
        <w:t xml:space="preserve"> objetivo desenvolver um sistema capais de suprir a necessidade de organização e gerenciamento de estoque, gerando assim uma empresa com maior capacidade de produção e de organização. Com o desenvolvimento do sistema todo em uma plataforma WEB será de fácil acesso e manuseio, sendo assim capaz de cadastrar produtos, registrar sua saída de mostrando o fluxo.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Objetivo Específico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-Analisar a empresa e o cliente.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-Desenvolver um questionário para entender sobre a empresa.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-Executar uma entrevista.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-Documentar toda a entrevista e analisar os resultados.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-Desenvolver a ideia que resolvera o problema do cliente.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-Elaborar toda a documentação.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-Desenvolver protótipo de fácil visualização.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-Desenvolver o sistema WEB.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-Analisar os resultados obtidos com a implementação do sistema.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Metodologia de execução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1- Gravar toda a entrevista e documentar.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2- Desenvolver o Brainstorm.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3- Documentar requisitos.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4- Modelar todos os diagramas usando os sistemas Bizagi.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5-Documentar todo o projeto utilizando o word.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6-Prototipar as telas com o figma.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7-Desenvolver o sistema.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8- Implementar o sistema.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 xml:space="preserve">9- Executar testes na empresa. </w:t>
      </w: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10- Executar a analise final do sistema.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Premissas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No projeto foi utilizado vários sistemas para o auxílio da execução plena, como Figma, Trello, Word, Draw.io, Bizagi e Excel. Para a comunicação e o acesso a distância dos integrantes do grupo foi usado alguns aplicativos de comunicação como WhatsApp e Discord.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Restrições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200FF2" w:rsidP="00200FF2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200FF2">
        <w:rPr>
          <w:rFonts w:ascii="Arial" w:hAnsi="Arial" w:cs="Arial"/>
          <w:sz w:val="24"/>
          <w:szCs w:val="24"/>
        </w:rPr>
        <w:t>Em relação ao projeto foi visto uma dificuldade com comunicação entre o grupo, devido ao tempo que todos os integrantes do grupo têm, para executar o projeto sendo assim era de suma importância, reunir o grupo várias vezes e na maioria delas não foi possível a participação de todos os integrantes. Outra restrição foi devido ao prazo estipulado para o termino do sistema.</w:t>
      </w:r>
    </w:p>
    <w:p w:rsidR="00200FF2" w:rsidRDefault="00200FF2" w:rsidP="00200FF2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Default="00943658" w:rsidP="00943658">
      <w:pPr>
        <w:pStyle w:val="PargrafodaLista"/>
        <w:numPr>
          <w:ilvl w:val="1"/>
          <w:numId w:val="14"/>
        </w:numPr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>Riscos de alto nível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200FF2" w:rsidRPr="00200FF2" w:rsidRDefault="00D31F9D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D31F9D">
        <w:rPr>
          <w:rFonts w:ascii="Arial" w:hAnsi="Arial" w:cs="Arial"/>
          <w:sz w:val="24"/>
          <w:szCs w:val="24"/>
        </w:rPr>
        <w:t xml:space="preserve">Os riscos são de sua maioria externos, ou seja, fora do grupo de execução. Como a não aceitação dos funcionários em relação a documentação que necessita ser feita para que o sistema funcione de maneira plena. O risco </w:t>
      </w:r>
      <w:proofErr w:type="gramStart"/>
      <w:r w:rsidRPr="00D31F9D">
        <w:rPr>
          <w:rFonts w:ascii="Arial" w:hAnsi="Arial" w:cs="Arial"/>
          <w:sz w:val="24"/>
          <w:szCs w:val="24"/>
        </w:rPr>
        <w:t>da</w:t>
      </w:r>
      <w:proofErr w:type="gramEnd"/>
      <w:r w:rsidRPr="00D31F9D">
        <w:rPr>
          <w:rFonts w:ascii="Arial" w:hAnsi="Arial" w:cs="Arial"/>
          <w:sz w:val="24"/>
          <w:szCs w:val="24"/>
        </w:rPr>
        <w:t xml:space="preserve"> empresa ter uma deficiência ao acesso </w:t>
      </w:r>
      <w:proofErr w:type="spellStart"/>
      <w:r w:rsidRPr="00D31F9D">
        <w:rPr>
          <w:rFonts w:ascii="Arial" w:hAnsi="Arial" w:cs="Arial"/>
          <w:sz w:val="24"/>
          <w:szCs w:val="24"/>
        </w:rPr>
        <w:t>a</w:t>
      </w:r>
      <w:proofErr w:type="spellEnd"/>
      <w:r w:rsidRPr="00D31F9D">
        <w:rPr>
          <w:rFonts w:ascii="Arial" w:hAnsi="Arial" w:cs="Arial"/>
          <w:sz w:val="24"/>
          <w:szCs w:val="24"/>
        </w:rPr>
        <w:t xml:space="preserve"> internet que é de fundamental importância para o sistema.</w:t>
      </w:r>
    </w:p>
    <w:p w:rsidR="00200FF2" w:rsidRDefault="00200FF2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</w:p>
    <w:p w:rsidR="00943658" w:rsidRPr="00943658" w:rsidRDefault="00943658" w:rsidP="00943658">
      <w:pPr>
        <w:pStyle w:val="PargrafodaLista"/>
        <w:ind w:left="765"/>
        <w:rPr>
          <w:rFonts w:ascii="Arial" w:hAnsi="Arial" w:cs="Arial"/>
          <w:b/>
          <w:bCs/>
          <w:sz w:val="24"/>
          <w:szCs w:val="24"/>
        </w:rPr>
      </w:pPr>
      <w:r w:rsidRPr="00943658">
        <w:rPr>
          <w:rFonts w:ascii="Arial" w:hAnsi="Arial" w:cs="Arial"/>
          <w:b/>
          <w:bCs/>
          <w:sz w:val="24"/>
          <w:szCs w:val="24"/>
        </w:rPr>
        <w:t xml:space="preserve">__________________                                      </w:t>
      </w:r>
      <w:r w:rsidR="00D31F9D">
        <w:rPr>
          <w:rFonts w:ascii="Arial" w:hAnsi="Arial" w:cs="Arial"/>
          <w:b/>
          <w:bCs/>
          <w:sz w:val="24"/>
          <w:szCs w:val="24"/>
        </w:rPr>
        <w:t xml:space="preserve">  </w:t>
      </w:r>
      <w:r w:rsidRPr="00943658">
        <w:rPr>
          <w:rFonts w:ascii="Arial" w:hAnsi="Arial" w:cs="Arial"/>
          <w:b/>
          <w:bCs/>
          <w:sz w:val="24"/>
          <w:szCs w:val="24"/>
        </w:rPr>
        <w:t xml:space="preserve">   ___________________</w:t>
      </w:r>
    </w:p>
    <w:p w:rsidR="00943658" w:rsidRDefault="00943658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  <w:r w:rsidRPr="00943658">
        <w:rPr>
          <w:rFonts w:ascii="Arial" w:hAnsi="Arial" w:cs="Arial"/>
          <w:sz w:val="24"/>
          <w:szCs w:val="24"/>
        </w:rPr>
        <w:t>Assinatura do Gerente                                         Responsável pela</w:t>
      </w:r>
      <w:r w:rsidR="00D31F9D">
        <w:rPr>
          <w:rFonts w:ascii="Arial" w:hAnsi="Arial" w:cs="Arial"/>
          <w:sz w:val="24"/>
          <w:szCs w:val="24"/>
        </w:rPr>
        <w:t xml:space="preserve"> </w:t>
      </w:r>
      <w:r w:rsidRPr="00943658">
        <w:rPr>
          <w:rFonts w:ascii="Arial" w:hAnsi="Arial" w:cs="Arial"/>
          <w:sz w:val="24"/>
          <w:szCs w:val="24"/>
        </w:rPr>
        <w:t>empresa</w:t>
      </w:r>
    </w:p>
    <w:p w:rsidR="00D31F9D" w:rsidRDefault="00D31F9D" w:rsidP="00943658">
      <w:pPr>
        <w:pStyle w:val="PargrafodaLista"/>
        <w:ind w:left="765"/>
        <w:rPr>
          <w:rFonts w:ascii="Arial" w:hAnsi="Arial" w:cs="Arial"/>
          <w:sz w:val="24"/>
          <w:szCs w:val="24"/>
        </w:rPr>
      </w:pPr>
    </w:p>
    <w:p w:rsidR="00D31F9D" w:rsidRDefault="00DC1692" w:rsidP="0005561E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SWOT</w:t>
      </w:r>
    </w:p>
    <w:p w:rsidR="00DC1692" w:rsidRDefault="00DC1692" w:rsidP="00DC1692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</w:p>
    <w:p w:rsidR="00DC1692" w:rsidRDefault="00DC1692" w:rsidP="00DC1692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A05CA" wp14:editId="2ADF446E">
            <wp:extent cx="5759450" cy="3592830"/>
            <wp:effectExtent l="0" t="0" r="0" b="7620"/>
            <wp:docPr id="3" name="Imagem 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abel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2" w:rsidRDefault="00DC1692" w:rsidP="00DC1692">
      <w:pPr>
        <w:ind w:firstLine="0"/>
        <w:rPr>
          <w:rFonts w:cs="Arial"/>
          <w:b/>
          <w:bCs/>
          <w:noProof/>
          <w:sz w:val="28"/>
          <w:szCs w:val="28"/>
        </w:rPr>
      </w:pPr>
    </w:p>
    <w:p w:rsidR="00DC1692" w:rsidRPr="00DC1692" w:rsidRDefault="00DC1692" w:rsidP="0005561E">
      <w:pPr>
        <w:ind w:firstLine="709"/>
        <w:rPr>
          <w:rFonts w:cs="Arial"/>
          <w:b/>
          <w:bCs/>
          <w:noProof/>
          <w:szCs w:val="24"/>
        </w:rPr>
      </w:pPr>
      <w:r w:rsidRPr="00DC1692">
        <w:rPr>
          <w:rFonts w:cs="Arial"/>
          <w:b/>
          <w:bCs/>
          <w:noProof/>
          <w:szCs w:val="24"/>
        </w:rPr>
        <w:t xml:space="preserve"> </w:t>
      </w:r>
      <w:r w:rsidRPr="00DC1692">
        <w:rPr>
          <w:rFonts w:cs="Arial"/>
          <w:b/>
          <w:bCs/>
          <w:noProof/>
          <w:szCs w:val="24"/>
        </w:rPr>
        <w:t>Strengths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Produção dos próprios produtos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Local de trabalho próprio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Boas vendas pelo marketplace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Processo e ambiente seguro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Preços acessíveis</w:t>
      </w:r>
    </w:p>
    <w:p w:rsidR="00DC1692" w:rsidRPr="00DC1692" w:rsidRDefault="00DC1692" w:rsidP="0005561E">
      <w:pPr>
        <w:pStyle w:val="PargrafodaLista"/>
        <w:ind w:left="0" w:firstLine="709"/>
        <w:rPr>
          <w:rFonts w:ascii="Arial" w:hAnsi="Arial" w:cs="Arial"/>
          <w:b/>
          <w:bCs/>
          <w:noProof/>
          <w:sz w:val="24"/>
          <w:szCs w:val="24"/>
        </w:rPr>
      </w:pPr>
      <w:r w:rsidRPr="00DC1692">
        <w:rPr>
          <w:rFonts w:ascii="Arial" w:hAnsi="Arial" w:cs="Arial"/>
          <w:b/>
          <w:bCs/>
          <w:noProof/>
          <w:sz w:val="24"/>
          <w:szCs w:val="24"/>
        </w:rPr>
        <w:t>Weakness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Sem controle de estoque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Gerenciamento das vendas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Trabalhos manuais repetitivos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Dificuldade para emissão de nota fiscal</w:t>
      </w:r>
    </w:p>
    <w:p w:rsid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Falta de produtividade</w:t>
      </w:r>
    </w:p>
    <w:p w:rsidR="00DC1692" w:rsidRPr="00DC1692" w:rsidRDefault="00DC1692" w:rsidP="00DC1692">
      <w:pPr>
        <w:ind w:firstLine="0"/>
        <w:rPr>
          <w:rFonts w:cs="Arial"/>
          <w:noProof/>
          <w:szCs w:val="24"/>
        </w:rPr>
      </w:pPr>
      <w:r>
        <w:rPr>
          <w:rFonts w:cs="Arial"/>
          <w:noProof/>
          <w:szCs w:val="24"/>
        </w:rPr>
        <w:t xml:space="preserve">      </w:t>
      </w:r>
      <w:r w:rsidR="0005561E">
        <w:rPr>
          <w:rFonts w:cs="Arial"/>
          <w:b/>
          <w:bCs/>
          <w:noProof/>
          <w:szCs w:val="24"/>
        </w:rPr>
        <w:tab/>
      </w:r>
      <w:r>
        <w:rPr>
          <w:rFonts w:cs="Arial"/>
          <w:b/>
          <w:bCs/>
          <w:noProof/>
          <w:szCs w:val="24"/>
        </w:rPr>
        <w:t xml:space="preserve"> </w:t>
      </w:r>
      <w:r w:rsidRPr="00DC1692">
        <w:rPr>
          <w:rFonts w:cs="Arial"/>
          <w:b/>
          <w:bCs/>
          <w:noProof/>
          <w:szCs w:val="24"/>
        </w:rPr>
        <w:t>Opportunities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Crescimento no mercado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Aumento da produtividade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Uso da tecnologia pra gerenciar estoque e otimizar processos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Melhor custo beneficio na produção</w:t>
      </w:r>
    </w:p>
    <w:p w:rsid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Automação de trabalhos manuais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</w:p>
    <w:p w:rsidR="00DC1692" w:rsidRPr="00DC1692" w:rsidRDefault="00DC1692" w:rsidP="00DC1692">
      <w:pPr>
        <w:ind w:firstLine="0"/>
        <w:rPr>
          <w:rFonts w:cs="Arial"/>
          <w:b/>
          <w:bCs/>
          <w:noProof/>
          <w:szCs w:val="24"/>
        </w:rPr>
      </w:pPr>
      <w:r>
        <w:rPr>
          <w:rFonts w:cs="Arial"/>
          <w:b/>
          <w:bCs/>
          <w:noProof/>
          <w:szCs w:val="24"/>
        </w:rPr>
        <w:t xml:space="preserve">       </w:t>
      </w:r>
      <w:r w:rsidR="0005561E">
        <w:rPr>
          <w:rFonts w:cs="Arial"/>
          <w:b/>
          <w:bCs/>
          <w:noProof/>
          <w:szCs w:val="24"/>
        </w:rPr>
        <w:tab/>
      </w:r>
      <w:r>
        <w:rPr>
          <w:rFonts w:cs="Arial"/>
          <w:b/>
          <w:bCs/>
          <w:noProof/>
          <w:szCs w:val="24"/>
        </w:rPr>
        <w:t xml:space="preserve"> </w:t>
      </w:r>
      <w:r w:rsidRPr="00DC1692">
        <w:rPr>
          <w:rFonts w:cs="Arial"/>
          <w:b/>
          <w:bCs/>
          <w:noProof/>
          <w:szCs w:val="24"/>
        </w:rPr>
        <w:t>Threats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Alta dos preços dos insumos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Punições em não cumprimento das demandas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 xml:space="preserve">Aumento de </w:t>
      </w:r>
      <w:r w:rsidRPr="00A27C98">
        <w:rPr>
          <w:rFonts w:cs="Arial"/>
          <w:noProof/>
          <w:szCs w:val="24"/>
        </w:rPr>
        <w:t>taxas</w:t>
      </w:r>
      <w:r w:rsidRPr="00DC1692">
        <w:rPr>
          <w:rFonts w:cs="Arial"/>
          <w:noProof/>
          <w:szCs w:val="24"/>
        </w:rPr>
        <w:t xml:space="preserve"> cobradas pelos marketplaces</w:t>
      </w:r>
    </w:p>
    <w:p w:rsidR="00DC1692" w:rsidRPr="00DC1692" w:rsidRDefault="00DC1692" w:rsidP="00DC1692">
      <w:pPr>
        <w:rPr>
          <w:rFonts w:cs="Arial"/>
          <w:noProof/>
          <w:szCs w:val="24"/>
        </w:rPr>
      </w:pPr>
      <w:r w:rsidRPr="00DC1692">
        <w:rPr>
          <w:rFonts w:cs="Arial"/>
          <w:noProof/>
          <w:szCs w:val="24"/>
        </w:rPr>
        <w:t>Concorrência no mercado</w:t>
      </w:r>
    </w:p>
    <w:p w:rsidR="00DC1692" w:rsidRDefault="00DC1692" w:rsidP="00DC1692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</w:p>
    <w:p w:rsidR="00DC1692" w:rsidRDefault="00DC1692" w:rsidP="00DC1692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</w:p>
    <w:p w:rsidR="00DC1692" w:rsidRPr="00DC1692" w:rsidRDefault="00DC1692" w:rsidP="0005561E">
      <w:pPr>
        <w:pStyle w:val="PargrafodaLista"/>
        <w:ind w:left="360"/>
        <w:rPr>
          <w:rFonts w:ascii="Arial" w:hAnsi="Arial" w:cs="Arial"/>
          <w:b/>
          <w:bCs/>
          <w:sz w:val="24"/>
          <w:szCs w:val="24"/>
        </w:rPr>
      </w:pPr>
      <w:r w:rsidRPr="00D31F9D">
        <w:rPr>
          <w:rFonts w:ascii="Arial" w:hAnsi="Arial" w:cs="Arial"/>
          <w:b/>
          <w:bCs/>
          <w:sz w:val="24"/>
          <w:szCs w:val="24"/>
        </w:rPr>
        <w:t>ESTRUTURA ANALÍTICA DE PROJETO (EAP)</w:t>
      </w:r>
    </w:p>
    <w:p w:rsidR="00D31F9D" w:rsidRPr="00D31F9D" w:rsidRDefault="00D31F9D" w:rsidP="00D31F9D">
      <w:pPr>
        <w:pStyle w:val="PargrafodaLista"/>
        <w:ind w:left="360"/>
        <w:rPr>
          <w:rFonts w:ascii="Arial" w:hAnsi="Arial" w:cs="Arial"/>
          <w:b/>
          <w:bCs/>
          <w:sz w:val="24"/>
          <w:szCs w:val="24"/>
          <w:u w:val="single"/>
        </w:rPr>
      </w:pPr>
    </w:p>
    <w:p w:rsidR="00D31F9D" w:rsidRDefault="00DC1692" w:rsidP="00D31F9D">
      <w:pPr>
        <w:pStyle w:val="PargrafodaLista"/>
        <w:ind w:left="360"/>
        <w:rPr>
          <w:rFonts w:ascii="Arial" w:hAnsi="Arial" w:cs="Arial"/>
          <w:sz w:val="24"/>
          <w:szCs w:val="24"/>
        </w:rPr>
      </w:pPr>
      <w:r w:rsidRPr="00DC1692">
        <w:rPr>
          <w:rFonts w:ascii="Arial" w:hAnsi="Arial" w:cs="Arial"/>
          <w:sz w:val="24"/>
          <w:szCs w:val="24"/>
        </w:rPr>
        <w:t>Com o objetivo de permitir uma visualização geral de nossas atividades e organizar as entregas e etapas do projeto, a Estrutura Analítica do Projeto está exemplificada abaixo com uma descrição das etapas.</w:t>
      </w:r>
    </w:p>
    <w:p w:rsidR="00DC1692" w:rsidRDefault="00DC1692" w:rsidP="00D31F9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:rsidR="00DC1692" w:rsidRDefault="00DC1692" w:rsidP="00D31F9D">
      <w:pPr>
        <w:pStyle w:val="PargrafodaLista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0CFD73" wp14:editId="4784B58D">
            <wp:extent cx="5759450" cy="4063365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92" w:rsidRDefault="00DC1692" w:rsidP="00D31F9D">
      <w:pPr>
        <w:pStyle w:val="PargrafodaLista"/>
        <w:ind w:left="360"/>
        <w:rPr>
          <w:rFonts w:ascii="Arial" w:hAnsi="Arial" w:cs="Arial"/>
          <w:sz w:val="24"/>
          <w:szCs w:val="24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1 – Gerenciamento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Esta fase é utilizada para gerenciar e realizar a montagem do projeto e de como tudo será organizado.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lastRenderedPageBreak/>
        <w:t>1.1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Montagem do grupo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Esta fase consiste na definição de todos os integrantes do grupo para a realização do projeto.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1.2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Escolha do gerente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na escolha do gerente para uma melhor orientação da equipe e das funções, além de comandar o projeto e suas fases.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</w:t>
      </w:r>
      <w:r w:rsidRPr="0005561E">
        <w:rPr>
          <w:rFonts w:eastAsia="Calibri" w:cs="Arial"/>
          <w:b/>
          <w:bCs/>
          <w:szCs w:val="24"/>
          <w:lang w:eastAsia="en-US"/>
        </w:rPr>
        <w:tab/>
        <w:t>- Iniciação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Esta fase é utilizada para a definição de todas as tarefas iniciais da construção do projeto.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2.1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Definição do tema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em definir o segmento e o tema escolhido que será trabalhado durante o projeto.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2.2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Definição do cliente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 xml:space="preserve">Já com o tema definido, consiste em escolher o cliente que será apresentado o projeto, visando resolver seus problemas através de uma solução </w:t>
      </w:r>
      <w:r w:rsidRPr="0005561E">
        <w:rPr>
          <w:rFonts w:eastAsia="Calibri" w:cs="Arial"/>
          <w:szCs w:val="24"/>
          <w:lang w:eastAsia="en-US"/>
        </w:rPr>
        <w:t>sistêmica</w:t>
      </w:r>
      <w:r w:rsidR="00952B76">
        <w:rPr>
          <w:rFonts w:eastAsia="Calibri" w:cs="Arial"/>
          <w:szCs w:val="24"/>
          <w:lang w:eastAsia="en-US"/>
        </w:rPr>
        <w:t>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2.3</w:t>
      </w:r>
      <w:r w:rsidRPr="0005561E">
        <w:rPr>
          <w:rFonts w:eastAsia="Calibri" w:cs="Arial"/>
          <w:b/>
          <w:bCs/>
          <w:szCs w:val="24"/>
          <w:lang w:eastAsia="en-US"/>
        </w:rPr>
        <w:tab/>
      </w:r>
      <w:r w:rsidRPr="0005561E">
        <w:rPr>
          <w:rFonts w:eastAsia="Calibri" w:cs="Arial"/>
          <w:b/>
          <w:bCs/>
          <w:szCs w:val="24"/>
          <w:lang w:eastAsia="en-US"/>
        </w:rPr>
        <w:t>- Elaboração</w:t>
      </w:r>
      <w:r w:rsidRPr="0005561E">
        <w:rPr>
          <w:rFonts w:eastAsia="Calibri" w:cs="Arial"/>
          <w:b/>
          <w:bCs/>
          <w:szCs w:val="24"/>
          <w:lang w:eastAsia="en-US"/>
        </w:rPr>
        <w:t xml:space="preserve"> das perguntas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em elaborar perguntas para realização de uma entrevista (Elicitação de requisitos) para conhecermos o negócio e as funcionalidades sistêmicas principais.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2.4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Realização da entrevista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na entrevista em si por meio de uma visitação ao local onde o cliente trabalha, nesta entrevista foram feitas as perguntas do ponto anterior.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2.5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Analise das respostas obtidas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 xml:space="preserve">Consiste na </w:t>
      </w:r>
      <w:r w:rsidRPr="0005561E">
        <w:rPr>
          <w:rFonts w:eastAsia="Calibri" w:cs="Arial"/>
          <w:szCs w:val="24"/>
          <w:lang w:eastAsia="en-US"/>
        </w:rPr>
        <w:t>análise</w:t>
      </w:r>
      <w:r w:rsidRPr="0005561E">
        <w:rPr>
          <w:rFonts w:eastAsia="Calibri" w:cs="Arial"/>
          <w:szCs w:val="24"/>
          <w:lang w:eastAsia="en-US"/>
        </w:rPr>
        <w:t xml:space="preserve"> das respostas obtidas </w:t>
      </w:r>
      <w:r w:rsidRPr="0005561E">
        <w:rPr>
          <w:rFonts w:eastAsia="Calibri" w:cs="Arial"/>
          <w:szCs w:val="24"/>
          <w:lang w:eastAsia="en-US"/>
        </w:rPr>
        <w:t>através</w:t>
      </w:r>
      <w:r w:rsidRPr="0005561E">
        <w:rPr>
          <w:rFonts w:eastAsia="Calibri" w:cs="Arial"/>
          <w:szCs w:val="24"/>
          <w:lang w:eastAsia="en-US"/>
        </w:rPr>
        <w:t xml:space="preserve"> da entrevista para desenvolver um plano de ação, além de ser de suma importância.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Elaboração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Esta fase é utilizada para a construção de alguns artefatos referentes a estrutura do software, nela será feita a divisão de tarefas para a criação de diagramas e documentações.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3.1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Elaboração da Swot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na elaboração da matriz swot, através do conhecimento do negócio e segmento, para definir pontos fortes e fracos do cliente que servirão para serem trabalhados durante o projeto.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3.2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Elaboração da 5W2H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na elaboração de um plano de ação baseada nos pontos fracos escolhidos da matriz swot.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3.3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Elaboração da TAP e EAP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na elaboração da EAP para uma organização melhor do projeto. O Termo de abertura do projeto (TAP) servirá para apresentarmos um contrato de comprometimento que mostra tudo o que será trabalhado durante o projeto.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3.4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Criação do BPMN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05561E">
        <w:rPr>
          <w:rFonts w:eastAsia="Calibri" w:cs="Arial"/>
          <w:szCs w:val="24"/>
          <w:lang w:eastAsia="en-US"/>
        </w:rPr>
        <w:t>Consiste em elaborar um BPM (notação de processos) para solucionar as fraquezas do cliente que estamos analisando e futuramente servir de apoio para o desenvolvimento.</w:t>
      </w:r>
    </w:p>
    <w:p w:rsidR="00952B76" w:rsidRPr="0005561E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3.5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Definição das regras de negócio e levantamento de requisitos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definir e levantar os </w:t>
      </w:r>
      <w:r w:rsidR="00952B76" w:rsidRPr="00952B76">
        <w:rPr>
          <w:rFonts w:eastAsia="Calibri" w:cs="Arial"/>
          <w:szCs w:val="24"/>
          <w:lang w:eastAsia="en-US"/>
        </w:rPr>
        <w:t>requisitos</w:t>
      </w:r>
      <w:r w:rsidRPr="00952B76">
        <w:rPr>
          <w:rFonts w:eastAsia="Calibri" w:cs="Arial"/>
          <w:szCs w:val="24"/>
          <w:lang w:eastAsia="en-US"/>
        </w:rPr>
        <w:t xml:space="preserve"> de sistema para a construção do software utilizando como base a entrevista que foi realizada.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3.6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Validar com o professor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na validação e na verificação dos artefatos com o professor para </w:t>
      </w:r>
      <w:r w:rsidR="00952B76" w:rsidRPr="00952B76">
        <w:rPr>
          <w:rFonts w:eastAsia="Calibri" w:cs="Arial"/>
          <w:szCs w:val="24"/>
          <w:lang w:eastAsia="en-US"/>
        </w:rPr>
        <w:t>prosseguirmos</w:t>
      </w:r>
      <w:r w:rsidRPr="00952B76">
        <w:rPr>
          <w:rFonts w:eastAsia="Calibri" w:cs="Arial"/>
          <w:szCs w:val="24"/>
          <w:lang w:eastAsia="en-US"/>
        </w:rPr>
        <w:t xml:space="preserve"> com o projeto.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 xml:space="preserve">4 </w:t>
      </w:r>
      <w:r w:rsidR="00952B76">
        <w:rPr>
          <w:rFonts w:eastAsia="Calibri" w:cs="Arial"/>
          <w:b/>
          <w:bCs/>
          <w:szCs w:val="24"/>
          <w:lang w:eastAsia="en-US"/>
        </w:rPr>
        <w:t>–</w:t>
      </w:r>
      <w:r w:rsidRPr="0005561E">
        <w:rPr>
          <w:rFonts w:eastAsia="Calibri" w:cs="Arial"/>
          <w:b/>
          <w:bCs/>
          <w:szCs w:val="24"/>
          <w:lang w:eastAsia="en-US"/>
        </w:rPr>
        <w:t xml:space="preserve"> Desenvolvimento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Esta fase é utilizada para desenvolvermos diagramas e documentações mais avançadas antes de chegarmos as prototipações</w:t>
      </w:r>
      <w:r w:rsidR="00952B76">
        <w:rPr>
          <w:rFonts w:eastAsia="Calibri" w:cs="Arial"/>
          <w:szCs w:val="24"/>
          <w:lang w:eastAsia="en-US"/>
        </w:rPr>
        <w:t>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4.1 – Documentação dos requisitos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em pegar os requisitos já definidos e criar uma documentação formal para cada um destes.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4.2 – Criação do Diagrama de Caso de Uso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criar diagramas de caso de uso para entendermos a relação entre atores e as ações </w:t>
      </w:r>
      <w:r w:rsidR="00952B76" w:rsidRPr="00952B76">
        <w:rPr>
          <w:rFonts w:eastAsia="Calibri" w:cs="Arial"/>
          <w:szCs w:val="24"/>
          <w:lang w:eastAsia="en-US"/>
        </w:rPr>
        <w:t>sistêmicas</w:t>
      </w:r>
      <w:r w:rsidRPr="00952B76">
        <w:rPr>
          <w:rFonts w:eastAsia="Calibri" w:cs="Arial"/>
          <w:szCs w:val="24"/>
          <w:lang w:eastAsia="en-US"/>
        </w:rPr>
        <w:t>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4.3 – Criação do Diagrama de Atividade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em criar diagramas de atividade para descrever a estrutura, interação e comportamento do sistema</w:t>
      </w:r>
      <w:r w:rsidR="00952B76">
        <w:rPr>
          <w:rFonts w:eastAsia="Calibri" w:cs="Arial"/>
          <w:szCs w:val="24"/>
          <w:lang w:eastAsia="en-US"/>
        </w:rPr>
        <w:t>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4.4 – Criação do Diagrama de Máquina de Estado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lastRenderedPageBreak/>
        <w:t>Consiste em criar diagramas de estado para descrever como o sistema se comportará em algum momento que ele recebe como entrada algo que pode mudar o seu status ou causar outras ações.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4.5 – Criação do Diagrama de Sequência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criar diagramas apara descrever a </w:t>
      </w:r>
      <w:r w:rsidR="00952B76" w:rsidRPr="00952B76">
        <w:rPr>
          <w:rFonts w:eastAsia="Calibri" w:cs="Arial"/>
          <w:szCs w:val="24"/>
          <w:lang w:eastAsia="en-US"/>
        </w:rPr>
        <w:t>sequência</w:t>
      </w:r>
      <w:r w:rsidRPr="00952B76">
        <w:rPr>
          <w:rFonts w:eastAsia="Calibri" w:cs="Arial"/>
          <w:szCs w:val="24"/>
          <w:lang w:eastAsia="en-US"/>
        </w:rPr>
        <w:t xml:space="preserve"> de processos realizados por determinada função do sistema.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5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Prototipação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Esta fase é utilizada para a evolução do projeto para a prototipação das interfaces após todo o desenvolvimento de diagramas e documentações.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5.1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Prototipação das telas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em construir telas do sistema através de uma ferramenta de design com base nos recursos adquiridos na elaboração e desenvolvimento</w:t>
      </w:r>
      <w:r w:rsidRPr="0005561E">
        <w:rPr>
          <w:rFonts w:eastAsia="Calibri" w:cs="Arial"/>
          <w:b/>
          <w:bCs/>
          <w:szCs w:val="24"/>
          <w:lang w:eastAsia="en-US"/>
        </w:rPr>
        <w:t>.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5.2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Desenvolver o programa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em construir o programa na prática (codificar)</w:t>
      </w:r>
      <w:r w:rsidR="00952B76">
        <w:rPr>
          <w:rFonts w:eastAsia="Calibri" w:cs="Arial"/>
          <w:szCs w:val="24"/>
          <w:lang w:eastAsia="en-US"/>
        </w:rPr>
        <w:t>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5.3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Documentação de portabilidade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realizar a documentação de portabilidade deixando explicito tudo o que será necessário quanto a portabilidade do cliente em questões de infraestrutura para que o sistema possa funcionar da melhor forma </w:t>
      </w:r>
      <w:r w:rsidR="00952B76" w:rsidRPr="00952B76">
        <w:rPr>
          <w:rFonts w:eastAsia="Calibri" w:cs="Arial"/>
          <w:szCs w:val="24"/>
          <w:lang w:eastAsia="en-US"/>
        </w:rPr>
        <w:t>possível</w:t>
      </w:r>
      <w:r w:rsidRPr="00952B76">
        <w:rPr>
          <w:rFonts w:eastAsia="Calibri" w:cs="Arial"/>
          <w:szCs w:val="24"/>
          <w:lang w:eastAsia="en-US"/>
        </w:rPr>
        <w:t>, garantindo qualidade.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5.4</w:t>
      </w:r>
      <w:r w:rsidRPr="0005561E">
        <w:rPr>
          <w:rFonts w:eastAsia="Calibri" w:cs="Arial"/>
          <w:b/>
          <w:bCs/>
          <w:szCs w:val="24"/>
          <w:lang w:eastAsia="en-US"/>
        </w:rPr>
        <w:tab/>
        <w:t>– Realizar Testes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Pr="00952B76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realizar testes para encontrar erros, falhas e defeitos perante o sistema, buscando também conferir sua </w:t>
      </w:r>
      <w:r w:rsidR="00952B76" w:rsidRPr="00952B76">
        <w:rPr>
          <w:rFonts w:eastAsia="Calibri" w:cs="Arial"/>
          <w:szCs w:val="24"/>
          <w:lang w:eastAsia="en-US"/>
        </w:rPr>
        <w:t>usabilidade</w:t>
      </w:r>
      <w:r w:rsidRPr="00952B76">
        <w:rPr>
          <w:rFonts w:eastAsia="Calibri" w:cs="Arial"/>
          <w:szCs w:val="24"/>
          <w:lang w:eastAsia="en-US"/>
        </w:rPr>
        <w:t xml:space="preserve"> e corrigir problemas identificados.</w:t>
      </w:r>
    </w:p>
    <w:p w:rsidR="0005561E" w:rsidRP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lastRenderedPageBreak/>
        <w:t>6 -Finalização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Esta fase é utilizada como a finalização do projeto, realizando as entregas e a proposta comercial, além da apresentação do projeto.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6.1 – Validar toda a documentação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 xml:space="preserve">Consiste em validar com o professor e o cliente toda a documentação </w:t>
      </w:r>
      <w:r w:rsidR="00952B76" w:rsidRPr="00952B76">
        <w:rPr>
          <w:rFonts w:eastAsia="Calibri" w:cs="Arial"/>
          <w:szCs w:val="24"/>
          <w:lang w:eastAsia="en-US"/>
        </w:rPr>
        <w:t>construída</w:t>
      </w:r>
      <w:r w:rsidRPr="00952B76">
        <w:rPr>
          <w:rFonts w:eastAsia="Calibri" w:cs="Arial"/>
          <w:szCs w:val="24"/>
          <w:lang w:eastAsia="en-US"/>
        </w:rPr>
        <w:t xml:space="preserve"> até aqui e realizar alterações onde for necessári</w:t>
      </w:r>
      <w:r w:rsidR="00952B76">
        <w:rPr>
          <w:rFonts w:eastAsia="Calibri" w:cs="Arial"/>
          <w:szCs w:val="24"/>
          <w:lang w:eastAsia="en-US"/>
        </w:rPr>
        <w:t>o.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6.2 – Definição das métricas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na definição das métricas, verificando se as telas e documentos se equivalem para a posposta e para a oferta ao cliente</w:t>
      </w:r>
      <w:r w:rsidR="00952B76">
        <w:rPr>
          <w:rFonts w:eastAsia="Calibri" w:cs="Arial"/>
          <w:szCs w:val="24"/>
          <w:lang w:eastAsia="en-US"/>
        </w:rPr>
        <w:t>.</w:t>
      </w:r>
    </w:p>
    <w:p w:rsidR="00952B76" w:rsidRPr="00952B76" w:rsidRDefault="00952B76" w:rsidP="0005561E">
      <w:pPr>
        <w:ind w:firstLine="0"/>
        <w:rPr>
          <w:rFonts w:eastAsia="Calibri" w:cs="Arial"/>
          <w:szCs w:val="24"/>
          <w:lang w:eastAsia="en-US"/>
        </w:rPr>
      </w:pPr>
    </w:p>
    <w:p w:rsidR="0005561E" w:rsidRDefault="0005561E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  <w:r w:rsidRPr="0005561E">
        <w:rPr>
          <w:rFonts w:eastAsia="Calibri" w:cs="Arial"/>
          <w:b/>
          <w:bCs/>
          <w:szCs w:val="24"/>
          <w:lang w:eastAsia="en-US"/>
        </w:rPr>
        <w:t>6.3 – Apresentar proposta comercial</w:t>
      </w:r>
    </w:p>
    <w:p w:rsidR="00952B76" w:rsidRPr="0005561E" w:rsidRDefault="00952B76" w:rsidP="0005561E">
      <w:pPr>
        <w:ind w:firstLine="0"/>
        <w:rPr>
          <w:rFonts w:eastAsia="Calibri" w:cs="Arial"/>
          <w:b/>
          <w:bCs/>
          <w:szCs w:val="24"/>
          <w:lang w:eastAsia="en-US"/>
        </w:rPr>
      </w:pPr>
    </w:p>
    <w:p w:rsidR="00952B76" w:rsidRDefault="0005561E" w:rsidP="0005561E">
      <w:pPr>
        <w:ind w:firstLine="0"/>
        <w:rPr>
          <w:rFonts w:eastAsia="Calibri" w:cs="Arial"/>
          <w:szCs w:val="24"/>
          <w:lang w:eastAsia="en-US"/>
        </w:rPr>
      </w:pPr>
      <w:r w:rsidRPr="00952B76">
        <w:rPr>
          <w:rFonts w:eastAsia="Calibri" w:cs="Arial"/>
          <w:szCs w:val="24"/>
          <w:lang w:eastAsia="en-US"/>
        </w:rPr>
        <w:t>Consiste em apresentar a proposta comercial ao cliente e a aprovação dele para a execução do sistema de controle de estoque de produtos acabados e vendas.</w:t>
      </w:r>
    </w:p>
    <w:p w:rsidR="00350757" w:rsidRPr="00952B76" w:rsidRDefault="00350757" w:rsidP="0005561E">
      <w:pPr>
        <w:ind w:firstLine="0"/>
        <w:rPr>
          <w:rFonts w:eastAsia="Calibri" w:cs="Arial"/>
          <w:szCs w:val="24"/>
          <w:lang w:eastAsia="en-US"/>
        </w:rPr>
      </w:pPr>
    </w:p>
    <w:p w:rsidR="00364708" w:rsidRDefault="003447F4" w:rsidP="0005561E">
      <w:pPr>
        <w:ind w:firstLine="0"/>
        <w:rPr>
          <w:szCs w:val="24"/>
        </w:rPr>
        <w:sectPr w:rsidR="00364708" w:rsidSect="009B1E6C">
          <w:headerReference w:type="default" r:id="rId13"/>
          <w:footnotePr>
            <w:pos w:val="beneathText"/>
          </w:footnotePr>
          <w:type w:val="continuous"/>
          <w:pgSz w:w="11905" w:h="16837"/>
          <w:pgMar w:top="1701" w:right="1134" w:bottom="1134" w:left="1701" w:header="720" w:footer="720" w:gutter="0"/>
          <w:pgNumType w:start="2"/>
          <w:cols w:space="720"/>
          <w:docGrid w:linePitch="360"/>
        </w:sectPr>
      </w:pPr>
      <w:r w:rsidRPr="00350757">
        <w:rPr>
          <w:b/>
          <w:bCs/>
          <w:szCs w:val="24"/>
        </w:rPr>
        <w:t>3.2</w:t>
      </w:r>
      <w:r w:rsidR="00421934" w:rsidRPr="00350757">
        <w:rPr>
          <w:b/>
          <w:bCs/>
          <w:szCs w:val="24"/>
        </w:rPr>
        <w:t xml:space="preserve"> </w:t>
      </w:r>
      <w:r w:rsidRPr="00350757">
        <w:rPr>
          <w:b/>
          <w:bCs/>
          <w:szCs w:val="24"/>
        </w:rPr>
        <w:t>BPMN</w:t>
      </w:r>
      <w:r w:rsidR="004660BB">
        <w:rPr>
          <w:szCs w:val="24"/>
        </w:rPr>
        <w:t xml:space="preserve"> </w:t>
      </w:r>
    </w:p>
    <w:p w:rsidR="003447F4" w:rsidRDefault="00AC533B" w:rsidP="0005561E">
      <w:pPr>
        <w:ind w:firstLine="0"/>
        <w:rPr>
          <w:szCs w:val="24"/>
        </w:rPr>
      </w:pPr>
      <w:r w:rsidRPr="00AC533B">
        <w:rPr>
          <w:szCs w:val="24"/>
        </w:rPr>
        <w:lastRenderedPageBreak/>
        <w:drawing>
          <wp:inline distT="0" distB="0" distL="0" distR="0" wp14:anchorId="467078BC" wp14:editId="5D0C9210">
            <wp:extent cx="10393045" cy="49237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9304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57" w:rsidRPr="003447F4" w:rsidRDefault="00350757" w:rsidP="0005561E">
      <w:pPr>
        <w:ind w:firstLine="0"/>
        <w:rPr>
          <w:szCs w:val="24"/>
        </w:rPr>
      </w:pPr>
    </w:p>
    <w:p w:rsidR="003447F4" w:rsidRDefault="003447F4" w:rsidP="00BD06F8">
      <w:pPr>
        <w:ind w:firstLine="0"/>
        <w:rPr>
          <w:szCs w:val="24"/>
        </w:rPr>
      </w:pPr>
    </w:p>
    <w:p w:rsidR="00AC533B" w:rsidRDefault="00AC533B" w:rsidP="00BD06F8">
      <w:pPr>
        <w:ind w:firstLine="0"/>
        <w:rPr>
          <w:szCs w:val="24"/>
        </w:rPr>
      </w:pPr>
      <w:r w:rsidRPr="00AC533B">
        <w:rPr>
          <w:szCs w:val="24"/>
        </w:rPr>
        <w:lastRenderedPageBreak/>
        <w:drawing>
          <wp:inline distT="0" distB="0" distL="0" distR="0" wp14:anchorId="7EA275B8" wp14:editId="0902426E">
            <wp:extent cx="10393045" cy="4932680"/>
            <wp:effectExtent l="0" t="0" r="825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9304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3B" w:rsidRDefault="00AC533B" w:rsidP="00BD06F8">
      <w:pPr>
        <w:ind w:firstLine="0"/>
        <w:rPr>
          <w:szCs w:val="24"/>
        </w:rPr>
      </w:pPr>
    </w:p>
    <w:p w:rsidR="00AC533B" w:rsidRDefault="00AC533B" w:rsidP="00BD06F8">
      <w:pPr>
        <w:ind w:firstLine="0"/>
        <w:rPr>
          <w:szCs w:val="24"/>
        </w:rPr>
        <w:sectPr w:rsidR="00AC533B" w:rsidSect="00364708">
          <w:footnotePr>
            <w:pos w:val="beneathText"/>
          </w:footnotePr>
          <w:pgSz w:w="16837" w:h="11905" w:orient="landscape"/>
          <w:pgMar w:top="244" w:right="232" w:bottom="238" w:left="238" w:header="720" w:footer="720" w:gutter="0"/>
          <w:pgNumType w:start="2"/>
          <w:cols w:space="720"/>
          <w:docGrid w:linePitch="360"/>
        </w:sectPr>
      </w:pPr>
      <w:r w:rsidRPr="00AC533B">
        <w:rPr>
          <w:szCs w:val="24"/>
        </w:rPr>
        <w:lastRenderedPageBreak/>
        <w:drawing>
          <wp:inline distT="0" distB="0" distL="0" distR="0" wp14:anchorId="6C81D141" wp14:editId="4425CCEC">
            <wp:extent cx="9993120" cy="4134427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9312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53" w:rsidRDefault="00CD3A53" w:rsidP="00CD3A53">
      <w:pPr>
        <w:ind w:firstLine="0"/>
        <w:rPr>
          <w:b/>
          <w:bCs/>
          <w:szCs w:val="24"/>
        </w:rPr>
      </w:pPr>
      <w:r w:rsidRPr="00CD3A53">
        <w:rPr>
          <w:b/>
          <w:bCs/>
          <w:szCs w:val="24"/>
        </w:rPr>
        <w:lastRenderedPageBreak/>
        <w:t>6</w:t>
      </w:r>
      <w:r>
        <w:rPr>
          <w:b/>
          <w:bCs/>
          <w:szCs w:val="24"/>
        </w:rPr>
        <w:t xml:space="preserve"> Documentação dos requisitos</w:t>
      </w:r>
    </w:p>
    <w:p w:rsidR="00CD3A53" w:rsidRDefault="00CD3A53" w:rsidP="00CD3A53">
      <w:pPr>
        <w:ind w:firstLine="0"/>
        <w:rPr>
          <w:b/>
          <w:bCs/>
          <w:szCs w:val="24"/>
        </w:rPr>
      </w:pPr>
    </w:p>
    <w:p w:rsidR="00CD3A53" w:rsidRDefault="00CD3A53" w:rsidP="00CD3A53">
      <w:pPr>
        <w:ind w:firstLine="709"/>
        <w:rPr>
          <w:b/>
          <w:bCs/>
          <w:szCs w:val="24"/>
        </w:rPr>
      </w:pPr>
      <w:r w:rsidRPr="00A27C98">
        <w:rPr>
          <w:b/>
          <w:bCs/>
          <w:szCs w:val="24"/>
        </w:rPr>
        <w:t xml:space="preserve">3.3 </w:t>
      </w:r>
      <w:r>
        <w:rPr>
          <w:b/>
          <w:bCs/>
          <w:szCs w:val="24"/>
        </w:rPr>
        <w:t>Elicitação e especificação dos requisitos</w:t>
      </w:r>
      <w:r w:rsidRPr="00A27C98">
        <w:rPr>
          <w:b/>
          <w:bCs/>
          <w:szCs w:val="24"/>
        </w:rPr>
        <w:t xml:space="preserve"> </w:t>
      </w:r>
    </w:p>
    <w:p w:rsidR="00CD3A53" w:rsidRPr="00A27C98" w:rsidRDefault="00CD3A53" w:rsidP="00CD3A53">
      <w:pPr>
        <w:ind w:firstLine="709"/>
        <w:rPr>
          <w:b/>
          <w:bCs/>
          <w:szCs w:val="24"/>
        </w:rPr>
      </w:pPr>
    </w:p>
    <w:p w:rsidR="00CD3A53" w:rsidRDefault="00CD3A53" w:rsidP="00CD3A53">
      <w:pPr>
        <w:ind w:firstLine="709"/>
        <w:rPr>
          <w:szCs w:val="24"/>
        </w:rPr>
      </w:pPr>
      <w:r w:rsidRPr="00CD3A53">
        <w:rPr>
          <w:szCs w:val="24"/>
        </w:rPr>
        <w:t>A Elicitação</w:t>
      </w:r>
      <w:r w:rsidRPr="00CD3A53">
        <w:rPr>
          <w:szCs w:val="24"/>
        </w:rPr>
        <w:t xml:space="preserve"> </w:t>
      </w:r>
      <w:r w:rsidRPr="00CD3A53">
        <w:rPr>
          <w:szCs w:val="24"/>
        </w:rPr>
        <w:t>de requisitos é</w:t>
      </w:r>
      <w:r w:rsidRPr="00CD3A53">
        <w:rPr>
          <w:szCs w:val="24"/>
        </w:rPr>
        <w:t xml:space="preserve"> </w:t>
      </w:r>
      <w:r w:rsidRPr="00CD3A53">
        <w:rPr>
          <w:szCs w:val="24"/>
        </w:rPr>
        <w:t>um processo muito importante realizado</w:t>
      </w:r>
      <w:r w:rsidRPr="00CD3A53">
        <w:rPr>
          <w:szCs w:val="24"/>
        </w:rPr>
        <w:t xml:space="preserve"> </w:t>
      </w:r>
      <w:r w:rsidRPr="00CD3A53">
        <w:rPr>
          <w:szCs w:val="24"/>
        </w:rPr>
        <w:t>antes de iniciar o desenvolvimento de um software, que facilita o entendimento do problema em específico   por   via   de   um   documento   que   define   quais   os   requisitos   serão implementados.</w:t>
      </w:r>
    </w:p>
    <w:p w:rsidR="00CD3A53" w:rsidRDefault="00CD3A53" w:rsidP="00CD3A53">
      <w:pPr>
        <w:ind w:firstLine="709"/>
        <w:rPr>
          <w:szCs w:val="24"/>
        </w:rPr>
      </w:pPr>
      <w:r w:rsidRPr="00CD3A53">
        <w:rPr>
          <w:szCs w:val="24"/>
        </w:rPr>
        <w:t>Iremos apresentar uma visão do sistema</w:t>
      </w:r>
      <w:r>
        <w:rPr>
          <w:szCs w:val="24"/>
        </w:rPr>
        <w:t xml:space="preserve"> </w:t>
      </w:r>
      <w:r w:rsidRPr="00CD3A53">
        <w:rPr>
          <w:szCs w:val="24"/>
        </w:rPr>
        <w:t>geral, caracterizando sua atuação e seu desenvolvimento</w:t>
      </w:r>
      <w:r>
        <w:rPr>
          <w:szCs w:val="24"/>
        </w:rPr>
        <w:t>.</w:t>
      </w:r>
    </w:p>
    <w:p w:rsidR="00CD3A53" w:rsidRDefault="00CD3A53" w:rsidP="00CD3A53">
      <w:pPr>
        <w:ind w:firstLine="709"/>
        <w:rPr>
          <w:szCs w:val="24"/>
        </w:rPr>
      </w:pPr>
      <w:r w:rsidRPr="00CD3A53">
        <w:rPr>
          <w:szCs w:val="24"/>
        </w:rPr>
        <w:t>Na etapa inicial</w:t>
      </w:r>
      <w:r>
        <w:rPr>
          <w:szCs w:val="24"/>
        </w:rPr>
        <w:t xml:space="preserve"> </w:t>
      </w:r>
      <w:r w:rsidRPr="00CD3A53">
        <w:rPr>
          <w:szCs w:val="24"/>
        </w:rPr>
        <w:t xml:space="preserve">da </w:t>
      </w:r>
      <w:r>
        <w:rPr>
          <w:szCs w:val="24"/>
        </w:rPr>
        <w:t>E</w:t>
      </w:r>
      <w:r w:rsidRPr="00CD3A53">
        <w:rPr>
          <w:szCs w:val="24"/>
        </w:rPr>
        <w:t>licitação</w:t>
      </w:r>
      <w:r w:rsidRPr="00CD3A53">
        <w:rPr>
          <w:szCs w:val="24"/>
        </w:rPr>
        <w:t>,</w:t>
      </w:r>
      <w:r>
        <w:rPr>
          <w:szCs w:val="24"/>
        </w:rPr>
        <w:t xml:space="preserve"> </w:t>
      </w:r>
      <w:r w:rsidRPr="00CD3A53">
        <w:rPr>
          <w:szCs w:val="24"/>
        </w:rPr>
        <w:t>houve uma reunião</w:t>
      </w:r>
      <w:r>
        <w:rPr>
          <w:szCs w:val="24"/>
        </w:rPr>
        <w:t xml:space="preserve"> </w:t>
      </w:r>
      <w:r w:rsidRPr="00CD3A53">
        <w:rPr>
          <w:szCs w:val="24"/>
        </w:rPr>
        <w:t>com todos os integrantes do</w:t>
      </w:r>
      <w:r>
        <w:rPr>
          <w:szCs w:val="24"/>
        </w:rPr>
        <w:t xml:space="preserve"> </w:t>
      </w:r>
      <w:r w:rsidRPr="00CD3A53">
        <w:rPr>
          <w:szCs w:val="24"/>
        </w:rPr>
        <w:t xml:space="preserve">grupo de desenvolvimento onde foram elaboradas algumas questões relacionadas ao estabelecimento em questão, foram ao todo </w:t>
      </w:r>
      <w:r>
        <w:rPr>
          <w:szCs w:val="24"/>
        </w:rPr>
        <w:t>11</w:t>
      </w:r>
      <w:r w:rsidRPr="00CD3A53">
        <w:rPr>
          <w:szCs w:val="24"/>
        </w:rPr>
        <w:t xml:space="preserve"> questões que possibilitou analisar </w:t>
      </w:r>
      <w:r w:rsidRPr="00CD3A53">
        <w:rPr>
          <w:szCs w:val="24"/>
        </w:rPr>
        <w:t xml:space="preserve">e da </w:t>
      </w:r>
      <w:r w:rsidRPr="00CD3A53">
        <w:rPr>
          <w:szCs w:val="24"/>
        </w:rPr>
        <w:t xml:space="preserve">identificar os problemas dentro </w:t>
      </w:r>
      <w:r w:rsidRPr="00CD3A53">
        <w:rPr>
          <w:szCs w:val="24"/>
        </w:rPr>
        <w:t>empresa</w:t>
      </w:r>
      <w:r>
        <w:rPr>
          <w:szCs w:val="24"/>
        </w:rPr>
        <w:t xml:space="preserve"> </w:t>
      </w:r>
      <w:r w:rsidRPr="00CD3A53">
        <w:rPr>
          <w:szCs w:val="24"/>
        </w:rPr>
        <w:t>bem como as expectativas</w:t>
      </w:r>
      <w:r w:rsidRPr="00CD3A53">
        <w:rPr>
          <w:szCs w:val="24"/>
        </w:rPr>
        <w:t xml:space="preserve"> do stakeholder para este projeto</w:t>
      </w:r>
      <w:r>
        <w:rPr>
          <w:szCs w:val="24"/>
        </w:rPr>
        <w:t xml:space="preserve"> </w:t>
      </w:r>
      <w:r w:rsidRPr="00CD3A53">
        <w:rPr>
          <w:szCs w:val="24"/>
        </w:rPr>
        <w:t>e posteriormente planejar algumas soluções.</w:t>
      </w:r>
    </w:p>
    <w:p w:rsidR="00CD3A53" w:rsidRDefault="007B692E" w:rsidP="00CD3A53">
      <w:pPr>
        <w:ind w:firstLine="709"/>
        <w:rPr>
          <w:szCs w:val="24"/>
        </w:rPr>
      </w:pPr>
      <w:r w:rsidRPr="007B692E">
        <w:rPr>
          <w:szCs w:val="24"/>
        </w:rPr>
        <w:t>Na segunda etapa da Elicitação de requisitos foi realizada uma visita técnica ao empreendimento para conhecimento do local e entrevista</w:t>
      </w:r>
      <w:r>
        <w:rPr>
          <w:szCs w:val="24"/>
        </w:rPr>
        <w:t xml:space="preserve"> </w:t>
      </w:r>
      <w:r w:rsidRPr="007B692E">
        <w:rPr>
          <w:szCs w:val="24"/>
        </w:rPr>
        <w:t xml:space="preserve">com o responsável direto da empresa, nesta entrevista foram realizadas as perguntas elaboradas pela equipe </w:t>
      </w:r>
      <w:r w:rsidRPr="007B692E">
        <w:rPr>
          <w:szCs w:val="24"/>
        </w:rPr>
        <w:t>de desenvolvimento</w:t>
      </w:r>
      <w:r>
        <w:rPr>
          <w:szCs w:val="24"/>
        </w:rPr>
        <w:t xml:space="preserve"> </w:t>
      </w:r>
      <w:r w:rsidRPr="007B692E">
        <w:rPr>
          <w:szCs w:val="24"/>
        </w:rPr>
        <w:t>e sanadas algumas dúvidas, com a permissão do</w:t>
      </w:r>
      <w:r>
        <w:rPr>
          <w:szCs w:val="24"/>
        </w:rPr>
        <w:t xml:space="preserve"> </w:t>
      </w:r>
      <w:r w:rsidRPr="007B692E">
        <w:rPr>
          <w:szCs w:val="24"/>
        </w:rPr>
        <w:t>responsável</w:t>
      </w:r>
      <w:r>
        <w:rPr>
          <w:szCs w:val="24"/>
        </w:rPr>
        <w:t xml:space="preserve"> </w:t>
      </w:r>
      <w:r w:rsidRPr="007B692E">
        <w:rPr>
          <w:szCs w:val="24"/>
        </w:rPr>
        <w:t xml:space="preserve">toda a entrevista foi gravada e o </w:t>
      </w:r>
      <w:r w:rsidRPr="007B692E">
        <w:rPr>
          <w:szCs w:val="24"/>
        </w:rPr>
        <w:t>áudio posteriormente</w:t>
      </w:r>
      <w:r w:rsidRPr="007B692E">
        <w:rPr>
          <w:szCs w:val="24"/>
        </w:rPr>
        <w:t xml:space="preserve"> analisado por toda equipe.</w:t>
      </w:r>
    </w:p>
    <w:p w:rsidR="007B692E" w:rsidRDefault="007B692E" w:rsidP="00CD3A53">
      <w:pPr>
        <w:ind w:firstLine="709"/>
        <w:rPr>
          <w:szCs w:val="24"/>
        </w:rPr>
      </w:pPr>
      <w:r w:rsidRPr="007B692E">
        <w:rPr>
          <w:szCs w:val="24"/>
        </w:rPr>
        <w:t>Nas</w:t>
      </w:r>
      <w:r>
        <w:rPr>
          <w:szCs w:val="24"/>
        </w:rPr>
        <w:t xml:space="preserve"> </w:t>
      </w:r>
      <w:r w:rsidRPr="007B692E">
        <w:rPr>
          <w:szCs w:val="24"/>
        </w:rPr>
        <w:t>etapas finais serão</w:t>
      </w:r>
      <w:r>
        <w:rPr>
          <w:szCs w:val="24"/>
        </w:rPr>
        <w:t xml:space="preserve"> </w:t>
      </w:r>
      <w:r w:rsidRPr="007B692E">
        <w:rPr>
          <w:szCs w:val="24"/>
        </w:rPr>
        <w:t>contempladas</w:t>
      </w:r>
      <w:r>
        <w:rPr>
          <w:szCs w:val="24"/>
        </w:rPr>
        <w:t xml:space="preserve"> </w:t>
      </w:r>
      <w:r w:rsidRPr="007B692E">
        <w:rPr>
          <w:szCs w:val="24"/>
        </w:rPr>
        <w:t xml:space="preserve">as regras de negócio, juntamente com os </w:t>
      </w:r>
      <w:r w:rsidRPr="007B692E">
        <w:rPr>
          <w:szCs w:val="24"/>
        </w:rPr>
        <w:t>requisitos funcionais</w:t>
      </w:r>
      <w:r w:rsidRPr="007B692E">
        <w:rPr>
          <w:szCs w:val="24"/>
        </w:rPr>
        <w:t xml:space="preserve"> e não </w:t>
      </w:r>
      <w:r w:rsidRPr="007B692E">
        <w:rPr>
          <w:szCs w:val="24"/>
        </w:rPr>
        <w:t xml:space="preserve">funcionais. </w:t>
      </w:r>
    </w:p>
    <w:p w:rsidR="007B692E" w:rsidRDefault="007B692E" w:rsidP="00CD3A53">
      <w:pPr>
        <w:ind w:firstLine="709"/>
        <w:rPr>
          <w:szCs w:val="24"/>
        </w:rPr>
      </w:pPr>
      <w:r w:rsidRPr="007B692E">
        <w:rPr>
          <w:szCs w:val="24"/>
        </w:rPr>
        <w:t>Nas</w:t>
      </w:r>
      <w:r w:rsidRPr="007B692E">
        <w:rPr>
          <w:szCs w:val="24"/>
        </w:rPr>
        <w:t xml:space="preserve"> regras de negócios informaremos como a empresa gerencia seu controle </w:t>
      </w:r>
      <w:r w:rsidRPr="007B692E">
        <w:rPr>
          <w:szCs w:val="24"/>
        </w:rPr>
        <w:t>de estoque</w:t>
      </w:r>
      <w:r w:rsidRPr="007B692E">
        <w:rPr>
          <w:szCs w:val="24"/>
        </w:rPr>
        <w:t xml:space="preserve">, </w:t>
      </w:r>
      <w:r w:rsidRPr="007B692E">
        <w:rPr>
          <w:szCs w:val="24"/>
        </w:rPr>
        <w:t>como é</w:t>
      </w:r>
      <w:r>
        <w:rPr>
          <w:szCs w:val="24"/>
        </w:rPr>
        <w:t xml:space="preserve"> </w:t>
      </w:r>
      <w:r w:rsidRPr="007B692E">
        <w:rPr>
          <w:szCs w:val="24"/>
        </w:rPr>
        <w:t>a entrada</w:t>
      </w:r>
      <w:r>
        <w:rPr>
          <w:szCs w:val="24"/>
        </w:rPr>
        <w:t xml:space="preserve"> </w:t>
      </w:r>
      <w:r w:rsidRPr="007B692E">
        <w:rPr>
          <w:szCs w:val="24"/>
        </w:rPr>
        <w:t xml:space="preserve">e a </w:t>
      </w:r>
      <w:r w:rsidRPr="007B692E">
        <w:rPr>
          <w:szCs w:val="24"/>
        </w:rPr>
        <w:t>saída de produtos</w:t>
      </w:r>
      <w:r w:rsidRPr="007B692E">
        <w:rPr>
          <w:szCs w:val="24"/>
        </w:rPr>
        <w:t xml:space="preserve">. </w:t>
      </w:r>
      <w:r w:rsidRPr="007B692E">
        <w:rPr>
          <w:szCs w:val="24"/>
        </w:rPr>
        <w:t>Com objetivo</w:t>
      </w:r>
      <w:r>
        <w:rPr>
          <w:szCs w:val="24"/>
        </w:rPr>
        <w:t xml:space="preserve"> </w:t>
      </w:r>
      <w:r w:rsidRPr="007B692E">
        <w:rPr>
          <w:szCs w:val="24"/>
        </w:rPr>
        <w:t>de atender as necessidades</w:t>
      </w:r>
      <w:r>
        <w:rPr>
          <w:szCs w:val="24"/>
        </w:rPr>
        <w:t xml:space="preserve"> </w:t>
      </w:r>
      <w:r w:rsidRPr="007B692E">
        <w:rPr>
          <w:szCs w:val="24"/>
        </w:rPr>
        <w:t>internos e externas</w:t>
      </w:r>
      <w:r w:rsidRPr="007B692E">
        <w:rPr>
          <w:szCs w:val="24"/>
        </w:rPr>
        <w:t xml:space="preserve">, o </w:t>
      </w:r>
      <w:r w:rsidRPr="007B692E">
        <w:rPr>
          <w:szCs w:val="24"/>
        </w:rPr>
        <w:t>uso dos recursos, e</w:t>
      </w:r>
      <w:r w:rsidRPr="007B692E">
        <w:rPr>
          <w:szCs w:val="24"/>
        </w:rPr>
        <w:t xml:space="preserve"> </w:t>
      </w:r>
      <w:r w:rsidRPr="007B692E">
        <w:rPr>
          <w:szCs w:val="24"/>
        </w:rPr>
        <w:t>obedecer às leis ou</w:t>
      </w:r>
      <w:r w:rsidRPr="007B692E">
        <w:rPr>
          <w:szCs w:val="24"/>
        </w:rPr>
        <w:t xml:space="preserve"> convenções gerais da área de</w:t>
      </w:r>
      <w:r>
        <w:rPr>
          <w:szCs w:val="24"/>
        </w:rPr>
        <w:t xml:space="preserve"> </w:t>
      </w:r>
      <w:r w:rsidRPr="007B692E">
        <w:rPr>
          <w:szCs w:val="24"/>
        </w:rPr>
        <w:t>atuação do cliente.</w:t>
      </w:r>
    </w:p>
    <w:p w:rsidR="007B692E" w:rsidRDefault="007B692E" w:rsidP="00CD3A53">
      <w:pPr>
        <w:ind w:firstLine="709"/>
        <w:rPr>
          <w:szCs w:val="24"/>
        </w:rPr>
      </w:pPr>
      <w:r w:rsidRPr="007B692E">
        <w:rPr>
          <w:szCs w:val="24"/>
        </w:rPr>
        <w:t>Os requisitos</w:t>
      </w:r>
      <w:r w:rsidRPr="007B692E">
        <w:rPr>
          <w:szCs w:val="24"/>
        </w:rPr>
        <w:t xml:space="preserve"> funcionais </w:t>
      </w:r>
      <w:r w:rsidRPr="007B692E">
        <w:rPr>
          <w:szCs w:val="24"/>
        </w:rPr>
        <w:t>consistem-nas</w:t>
      </w:r>
      <w:r w:rsidRPr="007B692E">
        <w:rPr>
          <w:szCs w:val="24"/>
        </w:rPr>
        <w:t xml:space="preserve"> </w:t>
      </w:r>
      <w:r w:rsidRPr="007B692E">
        <w:rPr>
          <w:szCs w:val="24"/>
        </w:rPr>
        <w:t>funcionalidades que o sistema irá</w:t>
      </w:r>
      <w:r w:rsidRPr="007B692E">
        <w:rPr>
          <w:szCs w:val="24"/>
        </w:rPr>
        <w:t xml:space="preserve"> </w:t>
      </w:r>
      <w:r w:rsidRPr="007B692E">
        <w:rPr>
          <w:szCs w:val="24"/>
        </w:rPr>
        <w:t>realizar, já os não</w:t>
      </w:r>
      <w:r w:rsidRPr="007B692E">
        <w:rPr>
          <w:szCs w:val="24"/>
        </w:rPr>
        <w:t xml:space="preserve"> funcionais </w:t>
      </w:r>
      <w:r w:rsidRPr="007B692E">
        <w:rPr>
          <w:szCs w:val="24"/>
        </w:rPr>
        <w:t>consistem em</w:t>
      </w:r>
      <w:r w:rsidRPr="007B692E">
        <w:rPr>
          <w:szCs w:val="24"/>
        </w:rPr>
        <w:t xml:space="preserve"> aspectos mais </w:t>
      </w:r>
      <w:r w:rsidRPr="007B692E">
        <w:rPr>
          <w:szCs w:val="24"/>
        </w:rPr>
        <w:t>visuais e</w:t>
      </w:r>
      <w:r w:rsidRPr="007B692E">
        <w:rPr>
          <w:szCs w:val="24"/>
        </w:rPr>
        <w:t xml:space="preserve"> </w:t>
      </w:r>
      <w:r w:rsidRPr="007B692E">
        <w:rPr>
          <w:szCs w:val="24"/>
        </w:rPr>
        <w:t>tempo de</w:t>
      </w:r>
      <w:r w:rsidRPr="007B692E">
        <w:rPr>
          <w:szCs w:val="24"/>
        </w:rPr>
        <w:t xml:space="preserve"> respostas.</w:t>
      </w:r>
    </w:p>
    <w:p w:rsidR="007B692E" w:rsidRDefault="007B692E" w:rsidP="00CD3A53">
      <w:pPr>
        <w:ind w:firstLine="709"/>
        <w:rPr>
          <w:szCs w:val="24"/>
        </w:rPr>
      </w:pPr>
    </w:p>
    <w:p w:rsidR="009B1E6C" w:rsidRPr="00A27C98" w:rsidRDefault="003447F4" w:rsidP="00CD3A53">
      <w:pPr>
        <w:ind w:firstLine="709"/>
        <w:rPr>
          <w:b/>
          <w:bCs/>
          <w:szCs w:val="24"/>
        </w:rPr>
      </w:pPr>
      <w:r w:rsidRPr="00A27C98">
        <w:rPr>
          <w:b/>
          <w:bCs/>
          <w:szCs w:val="24"/>
        </w:rPr>
        <w:t>3.</w:t>
      </w:r>
      <w:r w:rsidR="00CD3A53">
        <w:rPr>
          <w:b/>
          <w:bCs/>
          <w:szCs w:val="24"/>
        </w:rPr>
        <w:t>4</w:t>
      </w:r>
      <w:r w:rsidRPr="00A27C98">
        <w:rPr>
          <w:b/>
          <w:bCs/>
          <w:szCs w:val="24"/>
        </w:rPr>
        <w:t xml:space="preserve"> Requisitos Funcionais</w:t>
      </w:r>
      <w:r w:rsidR="004660BB" w:rsidRPr="00A27C98">
        <w:rPr>
          <w:b/>
          <w:bCs/>
          <w:szCs w:val="24"/>
        </w:rPr>
        <w:t xml:space="preserve"> </w:t>
      </w:r>
    </w:p>
    <w:p w:rsidR="00B42452" w:rsidRDefault="00B42452" w:rsidP="00BD06F8">
      <w:pPr>
        <w:ind w:firstLine="709"/>
        <w:rPr>
          <w:szCs w:val="24"/>
        </w:rPr>
      </w:pPr>
    </w:p>
    <w:p w:rsidR="00B42452" w:rsidRPr="00A95739" w:rsidRDefault="00B42452" w:rsidP="00BD06F8">
      <w:pPr>
        <w:ind w:firstLine="0"/>
        <w:jc w:val="center"/>
        <w:rPr>
          <w:b/>
          <w:sz w:val="20"/>
          <w:szCs w:val="24"/>
        </w:rPr>
      </w:pPr>
      <w:r w:rsidRPr="00A95739">
        <w:rPr>
          <w:b/>
          <w:sz w:val="20"/>
          <w:szCs w:val="24"/>
        </w:rPr>
        <w:t xml:space="preserve">Quadro 1 – </w:t>
      </w:r>
      <w:r w:rsidRPr="00D80062">
        <w:rPr>
          <w:sz w:val="20"/>
          <w:szCs w:val="24"/>
        </w:rPr>
        <w:t>Requisitos Funcionais do sistema</w:t>
      </w:r>
    </w:p>
    <w:p w:rsidR="00A27C98" w:rsidRDefault="00A27C98" w:rsidP="00A27C98">
      <w:pPr>
        <w:ind w:firstLine="0"/>
        <w:jc w:val="center"/>
      </w:pPr>
    </w:p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672"/>
        <w:gridCol w:w="6666"/>
      </w:tblGrid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lastRenderedPageBreak/>
              <w:t xml:space="preserve">ID: </w:t>
            </w:r>
            <w:r>
              <w:t>RF001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Acessar sistema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/>
            </w:pPr>
            <w:r>
              <w:t>Para ter acesso a todas as funcionalidades sistêmicas.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A27C98" w:rsidTr="00BC19B8">
        <w:trPr>
          <w:trHeight w:val="54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 xml:space="preserve">Para acessar a </w:t>
            </w:r>
            <w:bookmarkStart w:id="2" w:name="_Int_HdL04Xdk"/>
            <w:r>
              <w:t>máquina</w:t>
            </w:r>
            <w:bookmarkEnd w:id="2"/>
            <w:r>
              <w:t xml:space="preserve"> deverá estar em uma rede e com </w:t>
            </w:r>
            <w:bookmarkStart w:id="3" w:name="_Int_4DQ4vSoQ"/>
            <w:r>
              <w:t>uma ferramenta</w:t>
            </w:r>
            <w:bookmarkEnd w:id="3"/>
            <w:r>
              <w:t xml:space="preserve"> de navegação.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/>
            </w:pPr>
            <w:r>
              <w:t>O sistema não poderá deixar ter acesso as funcionalidades sem antes passar por um login ou cadastro.</w:t>
            </w:r>
          </w:p>
          <w:p w:rsidR="00A27C98" w:rsidRDefault="00A27C98" w:rsidP="00BC19B8">
            <w:pPr>
              <w:spacing w:line="259" w:lineRule="auto"/>
              <w:ind w:left="1"/>
            </w:pPr>
          </w:p>
        </w:tc>
      </w:tr>
    </w:tbl>
    <w:p w:rsidR="00A27C98" w:rsidRDefault="00A27C98" w:rsidP="00A27C98"/>
    <w:tbl>
      <w:tblPr>
        <w:tblStyle w:val="Tabelacomgrade1"/>
        <w:tblW w:w="10350" w:type="dxa"/>
        <w:tblInd w:w="-1288" w:type="dxa"/>
        <w:tblCellMar>
          <w:top w:w="76" w:type="dxa"/>
          <w:right w:w="115" w:type="dxa"/>
        </w:tblCellMar>
        <w:tblLook w:val="04A0" w:firstRow="1" w:lastRow="0" w:firstColumn="1" w:lastColumn="0" w:noHBand="0" w:noVBand="1"/>
      </w:tblPr>
      <w:tblGrid>
        <w:gridCol w:w="3688"/>
        <w:gridCol w:w="6662"/>
      </w:tblGrid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RF002</w:t>
            </w:r>
          </w:p>
        </w:tc>
        <w:tc>
          <w:tcPr>
            <w:tcW w:w="66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Cadastrar Usuário</w:t>
            </w:r>
          </w:p>
        </w:tc>
      </w:tr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>
              <w:rPr>
                <w:b/>
              </w:rPr>
              <w:t xml:space="preserve">Descrição </w:t>
            </w:r>
          </w:p>
        </w:tc>
        <w:tc>
          <w:tcPr>
            <w:tcW w:w="66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Antes de acessar todas as funcionalidades usuários novos irão para uma tela de cadastro.</w:t>
            </w:r>
          </w:p>
        </w:tc>
      </w:tr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>Categoria: evidente</w:t>
            </w:r>
          </w:p>
        </w:tc>
        <w:tc>
          <w:tcPr>
            <w:tcW w:w="66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>
              <w:rPr>
                <w:b/>
              </w:rPr>
              <w:t xml:space="preserve">Informações </w:t>
            </w:r>
          </w:p>
        </w:tc>
        <w:tc>
          <w:tcPr>
            <w:tcW w:w="66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-nome_completo;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4" w:name="_Int_CX8a4A3b"/>
            <w:r>
              <w:t>cargo</w:t>
            </w:r>
            <w:bookmarkEnd w:id="4"/>
            <w:r>
              <w:t>;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5" w:name="_Int_UR3QMUzP"/>
            <w:r>
              <w:t>telefone</w:t>
            </w:r>
            <w:bookmarkEnd w:id="5"/>
            <w:r>
              <w:t>; (não obrigatório)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6" w:name="_Int_MMfxGKLk"/>
            <w:r>
              <w:t>e-mail</w:t>
            </w:r>
            <w:bookmarkEnd w:id="6"/>
            <w:r>
              <w:t>; (seria a chave primaria)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7" w:name="_Int_PRUbJnni"/>
            <w:r>
              <w:t>senha</w:t>
            </w:r>
            <w:bookmarkEnd w:id="7"/>
            <w:r>
              <w:t>; varchar(8)</w:t>
            </w:r>
          </w:p>
        </w:tc>
      </w:tr>
      <w:tr w:rsidR="00A27C98" w:rsidTr="00A27C98">
        <w:trPr>
          <w:trHeight w:val="2750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>
              <w:rPr>
                <w:b/>
              </w:rPr>
              <w:t xml:space="preserve">Regra de Negócio (se existir) </w:t>
            </w:r>
          </w:p>
        </w:tc>
        <w:tc>
          <w:tcPr>
            <w:tcW w:w="66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2" w:lineRule="auto"/>
              <w:ind w:firstLine="0"/>
            </w:pPr>
            <w:r>
              <w:t>O sistema não poderá deixar a inclusão de usuários com o mesmo e-mail.</w:t>
            </w:r>
          </w:p>
          <w:p w:rsidR="00A27C98" w:rsidRDefault="00A27C98" w:rsidP="00BC19B8">
            <w:pPr>
              <w:spacing w:line="252" w:lineRule="auto"/>
              <w:ind w:left="1" w:firstLine="0"/>
            </w:pPr>
            <w:r>
              <w:t>Usuários cujo cargo seja inferior à de gerente não poderá concluir o cadastro.</w:t>
            </w:r>
          </w:p>
          <w:p w:rsidR="00A27C98" w:rsidRDefault="00A27C98" w:rsidP="00BC19B8">
            <w:pPr>
              <w:spacing w:line="252" w:lineRule="auto"/>
              <w:ind w:left="1" w:firstLine="0"/>
            </w:pPr>
            <w:r>
              <w:t>O usuário só poderá ter um cargo.</w:t>
            </w:r>
          </w:p>
          <w:p w:rsidR="00A27C98" w:rsidRDefault="00A27C98" w:rsidP="00BC19B8">
            <w:pPr>
              <w:spacing w:line="252" w:lineRule="auto"/>
              <w:ind w:left="1" w:firstLine="0"/>
            </w:pPr>
            <w:r>
              <w:t>O cadastro não poderá ser concluído caso um ou mais campos não estejam preenchidos ou fora das especificações.</w:t>
            </w:r>
          </w:p>
        </w:tc>
      </w:tr>
    </w:tbl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688"/>
        <w:gridCol w:w="6650"/>
      </w:tblGrid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RF003</w:t>
            </w:r>
          </w:p>
        </w:tc>
        <w:tc>
          <w:tcPr>
            <w:tcW w:w="6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Realizar login</w:t>
            </w:r>
          </w:p>
        </w:tc>
      </w:tr>
      <w:tr w:rsidR="00A27C98" w:rsidTr="00A27C98">
        <w:trPr>
          <w:trHeight w:val="439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6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O sistema deverá ter login onde usuários já cadastrados poderão acessar.</w:t>
            </w:r>
          </w:p>
        </w:tc>
      </w:tr>
      <w:tr w:rsidR="00A27C98" w:rsidTr="00A27C98">
        <w:trPr>
          <w:trHeight w:val="480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>Categoria: evidente</w:t>
            </w:r>
          </w:p>
        </w:tc>
        <w:tc>
          <w:tcPr>
            <w:tcW w:w="6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A27C98" w:rsidTr="00A27C98">
        <w:trPr>
          <w:trHeight w:val="1035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lastRenderedPageBreak/>
              <w:t xml:space="preserve">Informações </w:t>
            </w:r>
          </w:p>
        </w:tc>
        <w:tc>
          <w:tcPr>
            <w:tcW w:w="6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8" w:name="_Int_pHR4rsgA"/>
            <w:proofErr w:type="gramStart"/>
            <w:r>
              <w:t>e-mail</w:t>
            </w:r>
            <w:bookmarkEnd w:id="8"/>
            <w:proofErr w:type="gramEnd"/>
            <w:r>
              <w:t>;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</w:t>
            </w:r>
            <w:bookmarkStart w:id="9" w:name="_Int_L4bnuc0f"/>
            <w:r>
              <w:t>senha</w:t>
            </w:r>
            <w:bookmarkEnd w:id="9"/>
            <w:r>
              <w:t xml:space="preserve">; </w:t>
            </w:r>
            <w:r>
              <w:t>varchar (</w:t>
            </w:r>
            <w:r>
              <w:t>8)</w:t>
            </w:r>
          </w:p>
        </w:tc>
      </w:tr>
      <w:tr w:rsidR="00A27C98" w:rsidTr="00A27C98">
        <w:trPr>
          <w:trHeight w:val="2750"/>
        </w:trPr>
        <w:tc>
          <w:tcPr>
            <w:tcW w:w="36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66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>
              <w:t xml:space="preserve"> O sistema não permitirá a entrada se caso uma ou mais opções estiverem erradas.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 xml:space="preserve"> O sistema deverá verificar se o e-mail já existe caso não deverá notificar ao usuário que não existe.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 xml:space="preserve"> Se o e-mail estiver correto e a senha não, o sistema irá notificar o usuário que a senha está incorreta.</w:t>
            </w:r>
          </w:p>
        </w:tc>
      </w:tr>
    </w:tbl>
    <w:p w:rsidR="00A27C98" w:rsidRDefault="00A27C98" w:rsidP="00A27C98"/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5"/>
        <w:gridCol w:w="6593"/>
      </w:tblGrid>
      <w:tr w:rsidR="00A27C98" w:rsidTr="00BC19B8">
        <w:trPr>
          <w:trHeight w:val="555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RF004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Registrar Vendas Cadastradas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O sistema assim que o usuário fizer login poderá fazer o registro das vendas.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20D3D3B0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-tamanho;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>-cor;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>-id_compra;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>-prazo;</w:t>
            </w:r>
          </w:p>
          <w:p w:rsidR="00A27C98" w:rsidRDefault="00A27C98" w:rsidP="00BC19B8">
            <w:pPr>
              <w:spacing w:line="259" w:lineRule="auto"/>
              <w:ind w:firstLine="0"/>
            </w:pPr>
            <w:r>
              <w:t>-produto;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 xml:space="preserve">O sistema não poderá continuar caso um ou mais campos não estejam </w:t>
            </w:r>
            <w:bookmarkStart w:id="10" w:name="_Int_DSwXsXoc"/>
            <w:r>
              <w:t>preenchidos ou inválidos.</w:t>
            </w:r>
            <w:bookmarkEnd w:id="10"/>
          </w:p>
          <w:p w:rsidR="00A27C98" w:rsidRDefault="00A27C98" w:rsidP="00BC19B8">
            <w:pPr>
              <w:spacing w:line="259" w:lineRule="auto"/>
            </w:pPr>
          </w:p>
          <w:p w:rsidR="00A27C98" w:rsidRDefault="00A27C98" w:rsidP="00BC19B8">
            <w:pPr>
              <w:spacing w:line="259" w:lineRule="auto"/>
              <w:ind w:left="1" w:firstLine="0"/>
            </w:pPr>
          </w:p>
        </w:tc>
      </w:tr>
    </w:tbl>
    <w:p w:rsidR="00A27C98" w:rsidRDefault="00A27C98" w:rsidP="00A27C98"/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17"/>
        <w:gridCol w:w="6621"/>
      </w:tblGrid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RF005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Remover os itens vendidos do estoque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>O sistema dará a opção de remover os itens que já foram vendidos.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20D3D3B0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-nome_produto;</w:t>
            </w:r>
          </w:p>
          <w:p w:rsidR="00A27C98" w:rsidRDefault="00A27C98" w:rsidP="00BC19B8">
            <w:pPr>
              <w:spacing w:line="259" w:lineRule="auto"/>
              <w:ind w:left="1" w:firstLine="0"/>
            </w:pPr>
            <w:r>
              <w:t>-id_produto;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lastRenderedPageBreak/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 xml:space="preserve">O sistema deve ter a opção de retornar a </w:t>
            </w:r>
            <w:bookmarkStart w:id="11" w:name="_Int_6T6rzQAP"/>
            <w:r>
              <w:t>última</w:t>
            </w:r>
            <w:bookmarkEnd w:id="11"/>
            <w:r>
              <w:t xml:space="preserve"> alteração como forma de precaução por cliques acidentais ou escolhas erradas.</w:t>
            </w:r>
          </w:p>
        </w:tc>
      </w:tr>
    </w:tbl>
    <w:p w:rsidR="00A27C98" w:rsidRDefault="00A27C98" w:rsidP="00A27C98"/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30"/>
        <w:gridCol w:w="6608"/>
      </w:tblGrid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RF006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Gerar uma lista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O sistema permitirá que possa gerar uma lista de separação ou de produção.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A27C98" w:rsidTr="00BC19B8">
        <w:trPr>
          <w:trHeight w:val="54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Utilizará as listas como apontamentos para a separação dos produtos necessários.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 xml:space="preserve">O sistema poderá permitir que haja uma opção em pdf para facilitar na impressão ou mandar via e-mail para os </w:t>
            </w:r>
            <w:bookmarkStart w:id="12" w:name="_Int_v8LBECrI"/>
            <w:r>
              <w:t>funcionários</w:t>
            </w:r>
            <w:bookmarkEnd w:id="12"/>
            <w:r>
              <w:t>.</w:t>
            </w:r>
          </w:p>
          <w:p w:rsidR="00A27C98" w:rsidRDefault="00A27C98" w:rsidP="00BC19B8">
            <w:pPr>
              <w:spacing w:line="259" w:lineRule="auto"/>
              <w:ind w:left="1"/>
            </w:pPr>
          </w:p>
        </w:tc>
      </w:tr>
    </w:tbl>
    <w:p w:rsidR="00A27C98" w:rsidRDefault="00A27C98" w:rsidP="00A27C98"/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7"/>
        <w:gridCol w:w="6591"/>
      </w:tblGrid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RF007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Nome do Requisito: </w:t>
            </w:r>
            <w:r>
              <w:t>Exibir métricas e gráficos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>O sistema permitirá que o usuário veja as métricas e os gráficos.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 xml:space="preserve">Usará </w:t>
            </w:r>
            <w:r>
              <w:t>cálculo</w:t>
            </w:r>
            <w:r>
              <w:t xml:space="preserve"> dos produtos vendidos em determinado tempo.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lastRenderedPageBreak/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>O sistema deverá dar uma opção para imprimir ou compartilhar a informação.</w:t>
            </w:r>
          </w:p>
          <w:p w:rsidR="00A27C98" w:rsidRDefault="00A27C98" w:rsidP="00BC19B8">
            <w:pPr>
              <w:spacing w:line="259" w:lineRule="auto"/>
              <w:ind w:left="1"/>
            </w:pPr>
          </w:p>
        </w:tc>
      </w:tr>
    </w:tbl>
    <w:p w:rsidR="00A27C98" w:rsidRDefault="00A27C98" w:rsidP="00A27C98"/>
    <w:p w:rsidR="00A27C98" w:rsidRDefault="00A27C98" w:rsidP="00A27C9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7"/>
        <w:gridCol w:w="6591"/>
      </w:tblGrid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RF008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 xml:space="preserve">Exibir mensagem de aviso ao </w:t>
            </w:r>
            <w:bookmarkStart w:id="13" w:name="_Int_x6c2elPv"/>
            <w:r>
              <w:t>usuário</w:t>
            </w:r>
            <w:bookmarkEnd w:id="13"/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O sistema irá exibir uma mensagem caso não haja alguma venda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A27C9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left="1" w:firstLine="0"/>
            </w:pPr>
            <w:r>
              <w:t>Se os itens vendidos bater null ou 0 a mensagem será exibida.</w:t>
            </w:r>
          </w:p>
        </w:tc>
      </w:tr>
      <w:tr w:rsidR="00A27C9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BC19B8">
            <w:pPr>
              <w:spacing w:line="259" w:lineRule="auto"/>
              <w:ind w:firstLine="0"/>
            </w:pPr>
            <w:r w:rsidRPr="20D3D3B0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A27C98" w:rsidRDefault="00A27C98" w:rsidP="00A27C98">
            <w:pPr>
              <w:spacing w:line="259" w:lineRule="auto"/>
              <w:ind w:left="1" w:firstLine="0"/>
            </w:pPr>
            <w:r>
              <w:t>O sistema deverá mostrar um aviso cujo irá impedir qualquer ação do sistema até ser fechada.</w:t>
            </w:r>
          </w:p>
        </w:tc>
      </w:tr>
    </w:tbl>
    <w:p w:rsidR="00A27C98" w:rsidRDefault="00A27C98" w:rsidP="00A27C98"/>
    <w:p w:rsidR="003447F4" w:rsidRDefault="003447F4" w:rsidP="00BD06F8">
      <w:pPr>
        <w:ind w:firstLine="709"/>
        <w:rPr>
          <w:szCs w:val="24"/>
        </w:rPr>
      </w:pPr>
    </w:p>
    <w:p w:rsidR="003447F4" w:rsidRDefault="003447F4" w:rsidP="00BD06F8">
      <w:pPr>
        <w:ind w:firstLine="0"/>
        <w:rPr>
          <w:b/>
          <w:bCs/>
          <w:szCs w:val="24"/>
        </w:rPr>
      </w:pPr>
      <w:r w:rsidRPr="003A11E8">
        <w:rPr>
          <w:b/>
          <w:bCs/>
          <w:szCs w:val="24"/>
        </w:rPr>
        <w:t>3.</w:t>
      </w:r>
      <w:r w:rsidR="00421934" w:rsidRPr="003A11E8">
        <w:rPr>
          <w:b/>
          <w:bCs/>
          <w:szCs w:val="24"/>
        </w:rPr>
        <w:t>4</w:t>
      </w:r>
      <w:r w:rsidRPr="003A11E8">
        <w:rPr>
          <w:b/>
          <w:bCs/>
          <w:szCs w:val="24"/>
        </w:rPr>
        <w:t xml:space="preserve"> Requisitos Não Funcionais</w:t>
      </w:r>
    </w:p>
    <w:p w:rsidR="003A11E8" w:rsidRDefault="003A11E8" w:rsidP="00BD06F8">
      <w:pPr>
        <w:ind w:firstLine="0"/>
        <w:rPr>
          <w:b/>
          <w:bCs/>
          <w:szCs w:val="24"/>
        </w:rPr>
      </w:pPr>
    </w:p>
    <w:p w:rsidR="003A11E8" w:rsidRPr="003A11E8" w:rsidRDefault="003A11E8" w:rsidP="003A11E8">
      <w:pPr>
        <w:ind w:firstLine="0"/>
        <w:jc w:val="center"/>
        <w:rPr>
          <w:sz w:val="20"/>
          <w:szCs w:val="24"/>
        </w:rPr>
      </w:pPr>
      <w:r w:rsidRPr="00A02E4C">
        <w:rPr>
          <w:b/>
          <w:sz w:val="20"/>
          <w:szCs w:val="24"/>
        </w:rPr>
        <w:t>Quadro 2</w:t>
      </w:r>
      <w:r w:rsidRPr="00A02E4C">
        <w:rPr>
          <w:sz w:val="20"/>
          <w:szCs w:val="24"/>
        </w:rPr>
        <w:t xml:space="preserve"> – Requisitos Não Funcionais do sistema</w:t>
      </w:r>
    </w:p>
    <w:p w:rsidR="003A11E8" w:rsidRDefault="003A11E8" w:rsidP="003A11E8">
      <w:pPr>
        <w:jc w:val="center"/>
      </w:pPr>
    </w:p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7"/>
        <w:gridCol w:w="6591"/>
      </w:tblGrid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RNF001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Recuperar senha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 xml:space="preserve">O sistema </w:t>
            </w:r>
            <w:bookmarkStart w:id="14" w:name="_Int_qN71pYuV"/>
            <w:r>
              <w:t>permitirá</w:t>
            </w:r>
            <w:bookmarkEnd w:id="14"/>
            <w:r>
              <w:t xml:space="preserve"> que tenha uma opção para recuperar senha.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firstLine="0"/>
            </w:pPr>
            <w:r>
              <w:t>-</w:t>
            </w:r>
            <w:bookmarkStart w:id="15" w:name="_Int_uytFKohn"/>
            <w:r>
              <w:t>e-mail</w:t>
            </w:r>
            <w:bookmarkEnd w:id="15"/>
            <w:r>
              <w:t>;</w:t>
            </w:r>
          </w:p>
          <w:p w:rsidR="003A11E8" w:rsidRDefault="003A11E8" w:rsidP="003A11E8">
            <w:pPr>
              <w:spacing w:line="259" w:lineRule="auto"/>
              <w:ind w:firstLine="0"/>
            </w:pPr>
            <w:r>
              <w:t>-</w:t>
            </w:r>
            <w:bookmarkStart w:id="16" w:name="_Int_jlkTKaRO"/>
            <w:r>
              <w:t>telefone</w:t>
            </w:r>
            <w:bookmarkEnd w:id="16"/>
            <w:r>
              <w:t>; (opcional)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lastRenderedPageBreak/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>Para que haja a alteração da senha o usuário deverá inserir um e-mail ou telefone, para que seja enviada uma nova senha.</w:t>
            </w:r>
          </w:p>
        </w:tc>
      </w:tr>
    </w:tbl>
    <w:p w:rsidR="003A11E8" w:rsidRDefault="003A11E8" w:rsidP="003A11E8"/>
    <w:p w:rsidR="003A11E8" w:rsidRDefault="003A11E8" w:rsidP="003A11E8"/>
    <w:p w:rsidR="003A11E8" w:rsidRDefault="003A11E8" w:rsidP="003A11E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21"/>
        <w:gridCol w:w="6617"/>
      </w:tblGrid>
      <w:tr w:rsidR="003A11E8" w:rsidTr="00BC19B8">
        <w:trPr>
          <w:trHeight w:val="48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RNF002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criptografar senha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>Para maior segurança será criptografada por SSH.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Categoria: </w:t>
            </w:r>
            <w:r>
              <w:t>oculto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 xml:space="preserve"> Para que haja mais </w:t>
            </w:r>
            <w:bookmarkStart w:id="17" w:name="_Int_EqWMydjP"/>
            <w:r>
              <w:t>segurança</w:t>
            </w:r>
            <w:bookmarkEnd w:id="17"/>
            <w:r>
              <w:t xml:space="preserve"> no nosso site as senhas serão criptografadas.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firstLine="0"/>
            </w:pPr>
            <w:r>
              <w:t>Não existe</w:t>
            </w:r>
          </w:p>
        </w:tc>
      </w:tr>
    </w:tbl>
    <w:p w:rsidR="003A11E8" w:rsidRDefault="003A11E8" w:rsidP="003A11E8"/>
    <w:p w:rsidR="003A11E8" w:rsidRDefault="003A11E8" w:rsidP="003A11E8"/>
    <w:p w:rsidR="003A11E8" w:rsidRDefault="003A11E8" w:rsidP="003A11E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27"/>
        <w:gridCol w:w="6611"/>
      </w:tblGrid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RNF003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Nome do Requisito: </w:t>
            </w:r>
            <w:r>
              <w:t>Restringir senha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>O sistema permitirá apenas senha que contenha letras, números e caracteres com no mínimo 8 dígitos.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Prioridades: </w:t>
            </w:r>
            <w:r>
              <w:t>importante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>Para a segurança do sistema é necessária uma senha de alta complexidade.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lastRenderedPageBreak/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>A senha não poderá se repetir no sistema durante 30 dias.</w:t>
            </w:r>
          </w:p>
        </w:tc>
      </w:tr>
    </w:tbl>
    <w:p w:rsidR="003A11E8" w:rsidRDefault="003A11E8" w:rsidP="003A11E8"/>
    <w:p w:rsidR="003A11E8" w:rsidRDefault="003A11E8" w:rsidP="003A11E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7"/>
        <w:gridCol w:w="6591"/>
      </w:tblGrid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RNF004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Nome do Requisito: </w:t>
            </w:r>
            <w:r>
              <w:t>Proporcionar design intuitivo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>Permite que o usuário identifique com maior facilidade os ícones.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>
              <w:t>O design tem com cores indicativas e explicitas para facilitar a identificação e manuseio.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firstLine="0"/>
            </w:pPr>
            <w:r>
              <w:t>O usuário não poderá modificar e excluir.</w:t>
            </w:r>
          </w:p>
        </w:tc>
      </w:tr>
    </w:tbl>
    <w:p w:rsidR="003A11E8" w:rsidRDefault="003A11E8" w:rsidP="003A11E8"/>
    <w:p w:rsidR="003A11E8" w:rsidRDefault="003A11E8" w:rsidP="003A11E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47"/>
        <w:gridCol w:w="6591"/>
      </w:tblGrid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RNF005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Nome do Requisito: </w:t>
            </w:r>
            <w:r>
              <w:t xml:space="preserve"> Acessar em navegadores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 xml:space="preserve">Para que o </w:t>
            </w:r>
            <w:bookmarkStart w:id="18" w:name="_Int_cSRA9TV3"/>
            <w:r>
              <w:t>usuário utilize o sistema</w:t>
            </w:r>
            <w:bookmarkEnd w:id="18"/>
            <w:r>
              <w:t xml:space="preserve"> deverá acessar o site.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Categoria: </w:t>
            </w:r>
            <w:r>
              <w:t>evidente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 xml:space="preserve">O </w:t>
            </w:r>
            <w:bookmarkStart w:id="19" w:name="_Int_URt8vHry"/>
            <w:r>
              <w:t>usuário</w:t>
            </w:r>
            <w:bookmarkEnd w:id="19"/>
            <w:r>
              <w:t xml:space="preserve"> irá acessar o sistema </w:t>
            </w:r>
            <w:bookmarkStart w:id="20" w:name="_Int_BthLeyJh"/>
            <w:r>
              <w:t>através</w:t>
            </w:r>
            <w:bookmarkEnd w:id="20"/>
            <w:r>
              <w:t xml:space="preserve"> de uma url que será passar para ele.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lastRenderedPageBreak/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 xml:space="preserve">O </w:t>
            </w:r>
            <w:bookmarkStart w:id="21" w:name="_Int_4R1LYpYd"/>
            <w:r>
              <w:t>usuário</w:t>
            </w:r>
            <w:bookmarkEnd w:id="21"/>
            <w:r>
              <w:t xml:space="preserve"> não conseguirá acessar o site caso esteja sem rede</w:t>
            </w:r>
          </w:p>
        </w:tc>
      </w:tr>
    </w:tbl>
    <w:p w:rsidR="003A11E8" w:rsidRDefault="003A11E8" w:rsidP="003A11E8"/>
    <w:p w:rsidR="003A11E8" w:rsidRDefault="003A11E8" w:rsidP="003A11E8"/>
    <w:tbl>
      <w:tblPr>
        <w:tblStyle w:val="Tabelacomgrade1"/>
        <w:tblW w:w="0" w:type="auto"/>
        <w:tblInd w:w="-1288" w:type="dxa"/>
        <w:tblLook w:val="04A0" w:firstRow="1" w:lastRow="0" w:firstColumn="1" w:lastColumn="0" w:noHBand="0" w:noVBand="1"/>
      </w:tblPr>
      <w:tblGrid>
        <w:gridCol w:w="3723"/>
        <w:gridCol w:w="6615"/>
      </w:tblGrid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ID: </w:t>
            </w:r>
            <w:r>
              <w:t>RNF006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</w:pPr>
            <w:r w:rsidRPr="34DFD1AE">
              <w:rPr>
                <w:b/>
                <w:bCs/>
              </w:rPr>
              <w:t xml:space="preserve">Nome do Requisito: </w:t>
            </w:r>
            <w:r>
              <w:t>Utilizar internet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Descrição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>Para que o usuário utilize o sistema deverá ter acesso a internet.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>Categoria: oculto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left="1" w:firstLine="0"/>
              <w:rPr>
                <w:b/>
                <w:bCs/>
              </w:rPr>
            </w:pPr>
            <w:r w:rsidRPr="34DFD1AE">
              <w:rPr>
                <w:b/>
                <w:bCs/>
              </w:rPr>
              <w:t xml:space="preserve">Prioridades: </w:t>
            </w:r>
            <w:r>
              <w:t>Essencial</w:t>
            </w:r>
          </w:p>
        </w:tc>
      </w:tr>
      <w:tr w:rsidR="003A11E8" w:rsidTr="00BC19B8">
        <w:trPr>
          <w:trHeight w:val="439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Informações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left="1" w:firstLine="0"/>
            </w:pPr>
            <w:r>
              <w:t>O sistema necessita da internet para o seu funcionamento e troca de informações.</w:t>
            </w:r>
          </w:p>
        </w:tc>
      </w:tr>
      <w:tr w:rsidR="003A11E8" w:rsidTr="00BC19B8">
        <w:trPr>
          <w:trHeight w:val="2750"/>
        </w:trPr>
        <w:tc>
          <w:tcPr>
            <w:tcW w:w="559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BC19B8">
            <w:pPr>
              <w:spacing w:line="259" w:lineRule="auto"/>
              <w:ind w:firstLine="0"/>
            </w:pPr>
            <w:r w:rsidRPr="34DFD1AE">
              <w:rPr>
                <w:b/>
                <w:bCs/>
              </w:rPr>
              <w:t xml:space="preserve">Regra de Negócio (se existir) </w:t>
            </w:r>
          </w:p>
        </w:tc>
        <w:tc>
          <w:tcPr>
            <w:tcW w:w="109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3A11E8" w:rsidRDefault="003A11E8" w:rsidP="003A11E8">
            <w:pPr>
              <w:spacing w:line="259" w:lineRule="auto"/>
              <w:ind w:firstLine="0"/>
            </w:pPr>
            <w:r>
              <w:t>Não existe</w:t>
            </w:r>
          </w:p>
        </w:tc>
      </w:tr>
    </w:tbl>
    <w:p w:rsidR="003A11E8" w:rsidRDefault="003A11E8" w:rsidP="003A11E8"/>
    <w:p w:rsidR="00B42452" w:rsidRDefault="00B42452" w:rsidP="00BD06F8">
      <w:pPr>
        <w:ind w:firstLine="709"/>
        <w:rPr>
          <w:szCs w:val="24"/>
        </w:rPr>
      </w:pPr>
    </w:p>
    <w:p w:rsidR="00B42452" w:rsidRDefault="003447F4" w:rsidP="003A11E8">
      <w:pPr>
        <w:ind w:firstLine="0"/>
        <w:rPr>
          <w:b/>
          <w:bCs/>
          <w:szCs w:val="24"/>
        </w:rPr>
      </w:pPr>
      <w:r w:rsidRPr="003A11E8">
        <w:rPr>
          <w:b/>
          <w:bCs/>
          <w:szCs w:val="24"/>
        </w:rPr>
        <w:t>3.</w:t>
      </w:r>
      <w:r w:rsidR="00421934" w:rsidRPr="003A11E8">
        <w:rPr>
          <w:b/>
          <w:bCs/>
          <w:szCs w:val="24"/>
        </w:rPr>
        <w:t>5</w:t>
      </w:r>
      <w:r w:rsidRPr="003A11E8">
        <w:rPr>
          <w:b/>
          <w:bCs/>
          <w:szCs w:val="24"/>
        </w:rPr>
        <w:t xml:space="preserve"> Regras de Negócio</w:t>
      </w:r>
      <w:r w:rsidR="004660BB" w:rsidRPr="003A11E8">
        <w:rPr>
          <w:b/>
          <w:bCs/>
          <w:szCs w:val="24"/>
        </w:rPr>
        <w:t xml:space="preserve"> </w:t>
      </w:r>
    </w:p>
    <w:p w:rsidR="003A11E8" w:rsidRPr="003A11E8" w:rsidRDefault="003A11E8" w:rsidP="003A11E8">
      <w:pPr>
        <w:ind w:firstLine="0"/>
        <w:rPr>
          <w:b/>
          <w:bCs/>
          <w:szCs w:val="24"/>
        </w:rPr>
      </w:pPr>
    </w:p>
    <w:p w:rsidR="00B42452" w:rsidRPr="00466DDD" w:rsidRDefault="00B42452" w:rsidP="00BD06F8">
      <w:pPr>
        <w:ind w:firstLine="0"/>
        <w:jc w:val="center"/>
        <w:rPr>
          <w:sz w:val="20"/>
          <w:szCs w:val="24"/>
        </w:rPr>
      </w:pPr>
      <w:r w:rsidRPr="00466DDD">
        <w:rPr>
          <w:b/>
          <w:sz w:val="20"/>
          <w:szCs w:val="24"/>
        </w:rPr>
        <w:t>Quadro 3</w:t>
      </w:r>
      <w:r w:rsidRPr="00466DDD">
        <w:rPr>
          <w:sz w:val="20"/>
          <w:szCs w:val="24"/>
        </w:rPr>
        <w:t xml:space="preserve"> – Regras de Negócio do sistema.</w:t>
      </w:r>
    </w:p>
    <w:p w:rsidR="003A11E8" w:rsidRDefault="003A11E8" w:rsidP="003A11E8"/>
    <w:tbl>
      <w:tblPr>
        <w:tblStyle w:val="Tabelacomgrade1"/>
        <w:tblW w:w="11341" w:type="dxa"/>
        <w:tblInd w:w="-142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702"/>
        <w:gridCol w:w="9639"/>
      </w:tblGrid>
      <w:tr w:rsidR="003A11E8" w:rsidTr="003A11E8">
        <w:tc>
          <w:tcPr>
            <w:tcW w:w="11341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2060"/>
          </w:tcPr>
          <w:p w:rsidR="003A11E8" w:rsidRDefault="003A11E8" w:rsidP="003A11E8">
            <w:pPr>
              <w:ind w:firstLine="0"/>
              <w:jc w:val="center"/>
            </w:pPr>
            <w:r>
              <w:t>Regras de negócio</w:t>
            </w:r>
          </w:p>
        </w:tc>
      </w:tr>
      <w:tr w:rsidR="003A11E8" w:rsidTr="003A11E8">
        <w:trPr>
          <w:trHeight w:val="495"/>
        </w:trPr>
        <w:tc>
          <w:tcPr>
            <w:tcW w:w="17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2060"/>
          </w:tcPr>
          <w:p w:rsidR="003A11E8" w:rsidRDefault="003A11E8" w:rsidP="003A11E8">
            <w:pPr>
              <w:ind w:firstLine="0"/>
              <w:jc w:val="center"/>
            </w:pPr>
            <w:r>
              <w:t>Número</w:t>
            </w:r>
          </w:p>
        </w:tc>
        <w:tc>
          <w:tcPr>
            <w:tcW w:w="9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2060"/>
          </w:tcPr>
          <w:p w:rsidR="003A11E8" w:rsidRDefault="003A11E8" w:rsidP="003A11E8">
            <w:pPr>
              <w:ind w:firstLine="0"/>
              <w:jc w:val="center"/>
            </w:pPr>
            <w:r>
              <w:t>Descrição</w:t>
            </w:r>
          </w:p>
        </w:tc>
      </w:tr>
      <w:tr w:rsidR="003A11E8" w:rsidTr="003A11E8">
        <w:tc>
          <w:tcPr>
            <w:tcW w:w="1702" w:type="dxa"/>
            <w:tcBorders>
              <w:top w:val="single" w:sz="4" w:space="0" w:color="000000" w:themeColor="text1"/>
            </w:tcBorders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RN001</w:t>
            </w:r>
          </w:p>
        </w:tc>
        <w:tc>
          <w:tcPr>
            <w:tcW w:w="9639" w:type="dxa"/>
            <w:tcBorders>
              <w:top w:val="single" w:sz="4" w:space="0" w:color="000000" w:themeColor="text1"/>
            </w:tcBorders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 w:rsidRPr="00E7477B">
              <w:t>Para acessar o sistema o usuário deverá ter uma conta com acesso de gerente ou superior.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RN002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 w:rsidRPr="00E7477B">
              <w:t>A senha não poderá se repetir no sistema durante 30 dias.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RN003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 w:rsidRPr="00E7477B">
              <w:t>Somente o usuário com o nível de gerente poderá cadastrar ou remover produto.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lastRenderedPageBreak/>
              <w:t>RN004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Pr="00E7477B" w:rsidRDefault="003A11E8" w:rsidP="003A11E8">
            <w:pPr>
              <w:ind w:firstLine="0"/>
              <w:jc w:val="left"/>
            </w:pPr>
            <w:r>
              <w:t>Só serão adicionadas informações quando todos os campos forem válidos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RN005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Pr="00E7477B" w:rsidRDefault="003A11E8" w:rsidP="003A11E8">
            <w:pPr>
              <w:ind w:firstLine="0"/>
              <w:jc w:val="left"/>
            </w:pPr>
            <w:r>
              <w:t>Após a entrega da produção deverá ser feito uma checagem se tudo for enviado nos conformes de acordo com a lista emitida pelo sistema.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RN006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>
              <w:t>Para a alteração da senha o usuário deverá informar seu e-mail ou telefone.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RN007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>
              <w:t xml:space="preserve">Para a utilização do sistema em navegador deverá estar conectado </w:t>
            </w:r>
            <w:proofErr w:type="spellStart"/>
            <w:r>
              <w:t>a</w:t>
            </w:r>
            <w:proofErr w:type="spellEnd"/>
            <w:r>
              <w:t xml:space="preserve"> internet.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RN008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>
              <w:t>Antes da emissão das informações o usuário será submetido ao download em pdf não alterável do arquivo.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RN009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left"/>
            </w:pPr>
            <w:r>
              <w:t>Informação sobre vendas só serão exibidas caso haja vendas no período selecionado.</w:t>
            </w:r>
          </w:p>
        </w:tc>
      </w:tr>
      <w:tr w:rsidR="003A11E8" w:rsidTr="003A11E8">
        <w:tc>
          <w:tcPr>
            <w:tcW w:w="1702" w:type="dxa"/>
            <w:shd w:val="clear" w:color="auto" w:fill="FFFFFF" w:themeFill="background1"/>
          </w:tcPr>
          <w:p w:rsidR="003A11E8" w:rsidRDefault="003A11E8" w:rsidP="003A11E8">
            <w:pPr>
              <w:ind w:firstLine="0"/>
              <w:jc w:val="center"/>
            </w:pPr>
            <w:r>
              <w:t>RN010</w:t>
            </w:r>
          </w:p>
        </w:tc>
        <w:tc>
          <w:tcPr>
            <w:tcW w:w="9639" w:type="dxa"/>
            <w:shd w:val="clear" w:color="auto" w:fill="FFFFFF" w:themeFill="background1"/>
          </w:tcPr>
          <w:p w:rsidR="003A11E8" w:rsidRPr="00036D04" w:rsidRDefault="003A11E8" w:rsidP="003A11E8">
            <w:pPr>
              <w:ind w:firstLine="0"/>
              <w:jc w:val="left"/>
              <w:rPr>
                <w:u w:val="single"/>
              </w:rPr>
            </w:pPr>
            <w:r>
              <w:t>A mensagem de alerta só será exibida caso haja algum problema.</w:t>
            </w:r>
          </w:p>
        </w:tc>
      </w:tr>
    </w:tbl>
    <w:p w:rsidR="003A11E8" w:rsidRDefault="003A11E8" w:rsidP="003A11E8"/>
    <w:p w:rsidR="003447F4" w:rsidRDefault="003447F4" w:rsidP="00BD06F8">
      <w:pPr>
        <w:ind w:firstLine="0"/>
        <w:rPr>
          <w:b/>
          <w:sz w:val="20"/>
          <w:szCs w:val="24"/>
        </w:rPr>
      </w:pPr>
    </w:p>
    <w:p w:rsidR="003447F4" w:rsidRDefault="003447F4" w:rsidP="00BD06F8">
      <w:pPr>
        <w:ind w:firstLine="0"/>
        <w:rPr>
          <w:b/>
          <w:bCs/>
          <w:szCs w:val="24"/>
        </w:rPr>
      </w:pPr>
      <w:r w:rsidRPr="003A11E8">
        <w:rPr>
          <w:b/>
          <w:bCs/>
          <w:szCs w:val="24"/>
        </w:rPr>
        <w:t>3.</w:t>
      </w:r>
      <w:r w:rsidR="00421934" w:rsidRPr="003A11E8">
        <w:rPr>
          <w:b/>
          <w:bCs/>
          <w:szCs w:val="24"/>
        </w:rPr>
        <w:t>6</w:t>
      </w:r>
      <w:r w:rsidRPr="003A11E8">
        <w:rPr>
          <w:b/>
          <w:bCs/>
          <w:szCs w:val="24"/>
        </w:rPr>
        <w:t xml:space="preserve"> Casos de Uso</w:t>
      </w:r>
    </w:p>
    <w:p w:rsidR="003A11E8" w:rsidRDefault="003A11E8" w:rsidP="00BD06F8">
      <w:pPr>
        <w:ind w:firstLine="0"/>
        <w:rPr>
          <w:b/>
          <w:bCs/>
          <w:szCs w:val="24"/>
        </w:rPr>
      </w:pPr>
    </w:p>
    <w:p w:rsidR="003A11E8" w:rsidRDefault="003A11E8" w:rsidP="003A11E8">
      <w:pPr>
        <w:ind w:firstLine="709"/>
        <w:rPr>
          <w:rFonts w:cs="Arial"/>
          <w:b/>
          <w:bCs/>
          <w:noProof/>
          <w:szCs w:val="24"/>
        </w:rPr>
      </w:pPr>
      <w:r>
        <w:rPr>
          <w:rFonts w:cs="Arial"/>
          <w:b/>
          <w:bCs/>
          <w:noProof/>
          <w:szCs w:val="24"/>
        </w:rPr>
        <w:t>Diagrama de Caso de Uso</w:t>
      </w:r>
    </w:p>
    <w:p w:rsidR="003A11E8" w:rsidRDefault="003A11E8" w:rsidP="003A11E8">
      <w:pPr>
        <w:ind w:firstLine="709"/>
        <w:rPr>
          <w:rFonts w:cs="Arial"/>
          <w:b/>
          <w:bCs/>
          <w:noProof/>
          <w:szCs w:val="24"/>
          <w:lang w:eastAsia="en-US"/>
        </w:rPr>
      </w:pPr>
    </w:p>
    <w:p w:rsidR="003A11E8" w:rsidRPr="003A11E8" w:rsidRDefault="003A11E8" w:rsidP="00BD06F8">
      <w:pPr>
        <w:ind w:firstLine="0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333FF74" wp14:editId="23941F17">
            <wp:extent cx="5759450" cy="2764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8" w:rsidRDefault="003A11E8" w:rsidP="003A11E8">
      <w:pPr>
        <w:ind w:firstLine="709"/>
        <w:rPr>
          <w:rFonts w:asciiTheme="minorHAnsi" w:hAnsiTheme="minorHAnsi"/>
          <w:b/>
          <w:bCs/>
          <w:noProof/>
          <w:szCs w:val="24"/>
          <w:lang w:eastAsia="en-US"/>
        </w:rPr>
      </w:pPr>
      <w:r>
        <w:rPr>
          <w:b/>
          <w:bCs/>
          <w:noProof/>
          <w:szCs w:val="24"/>
        </w:rPr>
        <w:t>Documentação de Caso de Uso</w:t>
      </w:r>
    </w:p>
    <w:p w:rsidR="00B42452" w:rsidRDefault="00B42452" w:rsidP="00BD06F8">
      <w:pPr>
        <w:ind w:firstLine="709"/>
        <w:rPr>
          <w:szCs w:val="24"/>
        </w:rPr>
      </w:pPr>
    </w:p>
    <w:p w:rsidR="001F77AA" w:rsidRDefault="00B42452" w:rsidP="003A11E8">
      <w:pPr>
        <w:ind w:firstLine="0"/>
        <w:jc w:val="center"/>
        <w:rPr>
          <w:sz w:val="20"/>
          <w:szCs w:val="24"/>
        </w:rPr>
      </w:pPr>
      <w:r w:rsidRPr="008C5DD4">
        <w:rPr>
          <w:b/>
          <w:sz w:val="20"/>
          <w:szCs w:val="24"/>
        </w:rPr>
        <w:t>Quadro 4</w:t>
      </w:r>
      <w:r w:rsidRPr="008C5DD4">
        <w:rPr>
          <w:sz w:val="20"/>
          <w:szCs w:val="24"/>
        </w:rPr>
        <w:t xml:space="preserve"> – Use Case Cadastrar Usuários</w:t>
      </w:r>
    </w:p>
    <w:p w:rsidR="00F95191" w:rsidRDefault="00F95191" w:rsidP="00F95191">
      <w:pPr>
        <w:rPr>
          <w:rFonts w:asciiTheme="minorHAnsi" w:hAnsiTheme="minorHAnsi"/>
          <w:b/>
          <w:bCs/>
          <w:noProof/>
          <w:szCs w:val="24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  <w:sz w:val="22"/>
                <w:szCs w:val="22"/>
              </w:rPr>
            </w:pPr>
            <w:r>
              <w:rPr>
                <w:noProof/>
              </w:rPr>
              <w:t>Caso de Uso – Verificar autenticidade do usuário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001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identificar um acesso e verificar a autenticidade do usuário que estiver realizando esse acesso.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Ser acessado por algum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1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algum usuário realiza um acesso no sistema.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identificar o acesso e carregar a página para o usuário informar se possui alguma conta e posteriormente realizar o login ou se cadastrar.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não é acessado por ninguém.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002 – Redirecionar para página de cadastro de vendas.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003 – Redirecionar para tela de login.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Redirecionar para página de cadastro de vendas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002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uso, se o usuário já estiver autenticado e conectado, ele será redirecionado para a página do sistema que permitirá o cadastro de vendas.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Ser acessado pelo usuário autenticado e conectado (gerente).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o usuário (gerente) é autenticado e se conecta ao sistema.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autenticar o usuário através de seu login ou cadastro para que ele seja redirecionado a essa página de cadastro de vendas.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registra a hora de entrada do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não identifica ou recusa a conta que está acessando ou sistema.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O usuário pode sair do sistema assim que entrar.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Redirecionar para tela de login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003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redirecionar o usuário para a tela de login caso ele tenha informado que já possui uma conta cadastrada no sistema.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pela UC 001 - Verificar autenticidade do usuário.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Receber a informação do usuário se ele já possui uma conta.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o usuário informa ao sistema que já possui uma conta cadastrada.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permitir que o usuário preencha os campos de login.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confirmar se os dados inseridos são corretos.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1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Uma mensagem de confirmação de login ou erro no login deverá ser exibido ao usuário assim que ele submeter as informações dos campos.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redirecionará o usuário para uma tela de cadastro de conta caso ele informe que não possui conta.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O usuário poderá errar as credenciais de login.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004 – Redirecionar para tela de registro.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Redirecionar para tela de registro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004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registrar o cadastro de um usuário para sua utilização.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pela UC 001 - Verificar autenticidade do usuário.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Receber a informação do usuário se ele já possui uma conta.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o usuário informa ao sistema que ainda não possui uma conta cadastrada.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permitir que o usuário preencha os campos de login.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confirmar se os dados inseridos são corretos.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Uma mensagem de confirmação de login ou erro no login deverá ser exibido ao usuário assim que ele submeter as informações dos campos.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redirecionará o usuário para uma tela de cadastro de conta caso ele informe que não possui conta.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O usuário poderá errar as credenciais de login.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004 – Redirecionar para tela de registro.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Registrar vendas cadastradas no 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005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registrar cada cadastro de venda realizado, em um banco de dados.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o usuário preenche os campos de cadastro de uma venda.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validar os dados que foram inseridos nos campos verificando se está tudo correto.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identificar a submissão dos dados de cadastro da venda e armazena-los em um banco de dados estruturado.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não preenche nenhum campo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2-a O sistema identifica dados invalidos.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Verificar se há estoque do produto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006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consultar se os produtos requeridos estão disponiveis para a utilização.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quando é feita uma requisição de um determinado produto.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identificar se há quantidade suficiente aqueles produtos requeridos e retornar a quantidade para o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Remover itens do estoque.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Gerar lista de produção.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O sistema identificará produtos insuficientes no estoque.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007 – Remover itens do estoque.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009 – Gerar lista de produção.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Remover itens do estoque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007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realizar uma remoção no banco de dados dos itens desejados pelo usuário 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 006 - Verificar se há estoque do produto.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logo após ser consultado os produtos do estoque e ser selecionada a opção de remover itens do estoque.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deletar do banco de dados os itens que foram selecionados pelo usuário.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realizar um calculo para definir o novo valor de itens que estão no estoque após a remoção.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O sistema definirá um valor 0 automaticamente se não houver mais itens disponíveis após a remoção.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008 – Gerar uma lista de separação.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Gerar lista de separação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008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uso, sempre que for removido algum item do estoque o sistema deverá gerar uma lista de separação contendo os itens que foram removidos.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 007 – Remover itens do estoque.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logo após a remoção de itens do estoque.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irá gerar uma lista de separação contendo o nome e a quantidade dos produtos que foram removidos.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O sistema deverá disponibilizar um arquivo dessa lista para impressão que será feita pelo 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Gerar lista de produção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009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gerar uma lista de produção caso os produtos requeridos não existam ou não forem suficientes.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 006 - Verificar se há estoque do produto.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verificação de produtos no estoque.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Caso não exista produtos suficientes no estoque, o sistema irá gerar uma lista de produção que será disponibilizada informando a quantidade e quais itens precisam comprados ou produzidos para serem repostos.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disponibilizar um arquivo dessa lista para impressão que será feita pelo 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O sistema também poderá entrar nesse caso se existir produtos no estoque mas não forem suficientes com base na quantidade requerida pelo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Receber status de envio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010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receber da shopee os status de envio das vendas que foram realizadas na plataforma.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realização de uma venda de um produto pronto na plataforma shopee.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irá receber o status do envio atualizado dessa venda com todas as informações para posteriormente gerar o relatório das vendas.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poderá não receber nada se não houver vendas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Redirecionar cliente para dashboard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011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Neste caso de uso o sistema deverá redirecionar o usuário para a página que conterá as informações referentes ao dashboard.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selecionar a opção de visualizar 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 identificar o acesso e redirecionar o usuário para a página de relatórios/dashboards.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Após redirecionar o usuário deverá ser exibida as opções referentes as vendas.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poderá não redirecionar o usuário se a opção não for selecionada.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Verificar existencia de vendas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012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Na página de dashboards na parte das vendas, o sistema deverá consultar com base no status de envio recebido se existem informações das vendas realizadas em determinado período, que é escolhido pelo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seleção de um período que é feita pelo usuário.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consultar na base de dados recebida se possui vendas para aquele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Exibir gráficos e métricas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Exibir mensagem de aviso ao usuário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sistema poderá não receber nada se não houver vendas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UC013 – Exibir gráficos e métricas.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UC014 – Exibir mensagem de aviso ao usuário.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Exibir gráficos e métricas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013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sistema deverá exibir todas as métricas e gráficos referentes as vendas que foram realizadas pelo usuário logo após ele selecionar a data que quer visualizar.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UC012 - Verificar existencia de vendas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verificação de vendas em um determinado período.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exibir na página gráficos e métricas que possam possibilitar o usuário de analisar seu rendimento e despesas com base nas vendas realizadas.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 xml:space="preserve">1a- O sistema poderá não identificar vendas em um período selecionado pelo usuário, caso isso ocorra ele deverá exibir </w:t>
            </w:r>
            <w:r>
              <w:rPr>
                <w:noProof/>
              </w:rPr>
              <w:lastRenderedPageBreak/>
              <w:t>mensagem ao usuário e permitir que seja escolhido outro período para a visualização.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Exibir mensagem de aviso ao usuário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014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sistema verá exibir uma mensagem de aviso ao usuário caso não exista vendas naquele período ou caso ele consigar acessar os relatórios com sucesso.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UC012 - Verificar existencia de vendas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verificação de vendas em um determinado período.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exibir uma mensagem informando ao usuário caso não tenha vendas naquele período desejado por ele.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exibir outra mensagem diferente se as vendas forem identificadas com sucesso.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Deve ser perguntado se o usuário deseja escolher outro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Submeter atualização de tarefa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015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funcionário submeterá ao sistema uma atualização da tarefa manual que está sendo feita sempre que ela for finalizada.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Funcionário.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uma tarefa manual realizada pelos funcionários ser finalizada.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deverá submeter ao sistema uma atualização da tarefa para que fique registrado que foi finalizado.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deverá receber a atualização da tarefa.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só conseguirá submeter atualizações assim que as tarefas forem finalizadas.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Este será o único caso que o funcionário irá interagir com o sistema.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Acessar 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016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acessará o sistema em um endereço Web.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inserir o link do sistema no navegador.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Após a inserção do endereço ele será redirecionado e a página inicial do sistema deve ser apresentada ao usuário.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poderá digitar o link errado.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A página pode não ser apresentada para ele acessar o sistema caso esteja sem internet.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Nenuma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Informar se possui conta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017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informar ao sistema se já possuí conta.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acessar a página principal e ser apresentado a uma tela que pergunte se ele possuí conta.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deverá informar se ele já possuí ou não uma conta no sistema.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018 – Realizar login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019 – Realizar cadastro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018 – Realizar login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019 – Realizar cadastro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Realizar login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018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realizar o login com suas credenciais para de fato entrar no sistema e acessar as funcionalidades.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 017 - Informar se possui conta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responder que já possuí uma conta cadastrada.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será redirecionado para a tela de login e deverá preencher os campos com suas credenciais.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deverá ser autenticado se o login estiver correto e ter permissão de acessar as funcionalidades.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O usuário poderá errar suas redenciais.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2b- Caso o caso acima ocorra ele será redirecionado para a página de registro de conta.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Realizar cadastro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019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realizar o cadastro de sua conta no sistema caso ele não possua conta ou tenha errado suas credenciais muitas vezes.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 017 - Informar se possui conta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responder que ainda não possuí uma conta cadastrada ou ter errado suas credenciais.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será redirecionado para a tela de registro e deverá preencher os campos com seus dados e os da empresa.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deverá confirmar a criação da conta e caso os dados inseridos sejam válidos se encerra esta ação.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Após  a conta ser criada ele será redirecionado para a tela de login para que possa se autenticar com a conta cadastrada.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O usuário poderá inserir dados inválidos por engano, sendo impedido de continuar o cadastro.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Cadastrar vendas no sistema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020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cadastrar as vendas que forem solicitadas no sistema.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acessar a funcionalidade de cadastrar vendas.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será redirecionado para a página de cadastro de vendas.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deverá preencher todos os campos referentes aos dados das vendas.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6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Após o preenchimento dos dados necessários o usuário irá submeter ao sistema a venda cadastrada.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poderá não acessar essa funcionalidade se não houver vendas.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Ele poderá corrigir algum dado que foi preenchido errado antes de submeter.</w:t>
            </w:r>
          </w:p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4a- Ele poderá cadastrar uma nova venda caso exista ou poderá sair do sistema a qualquer momento.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Visualizar dashboard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021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acessar os dashboards com os detalhes de cada venda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 w:rsidP="00F95191">
            <w:pPr>
              <w:pStyle w:val="PargrafodaLista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acessar a e selecionar a aba de 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</w:p>
          <w:p w:rsidR="00F95191" w:rsidRDefault="00F95191" w:rsidP="00F95191">
            <w:pPr>
              <w:pStyle w:val="PargrafodaLista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terá obrigatóriamente que informar um período para visualizar os dados.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–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poderá não querer visualizar os dashboards.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022 -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Visualizar dashboard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021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irá acessar os dashboards com os detalhes de cada venda em determinado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5191" w:rsidRDefault="00F95191" w:rsidP="00F95191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acessar a e selecionar a aba de 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</w:p>
          <w:p w:rsidR="00F95191" w:rsidRDefault="00F95191" w:rsidP="00F95191">
            <w:pPr>
              <w:pStyle w:val="PargrafodaLista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terá obrigatóriamente que informar um período para visualizar os dados.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–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1a- O usuário poderá não querer visualizar os dashboards.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022 -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deverá selecionar um período para a visualização do dashboard.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UC021 - Visualizar dashboard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ser redirecionado para a página de 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Após acessar a página o usuário deverá selecionar a data referente as vendas que ele quer visualizar.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terá obrigatóriamente que informar um período para visualizar os dados.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39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conseguira visualizar o dashboard.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–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3a- Caso não exista vendas no período selecionado o usuário poderá escolher outro período.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023 – Escolher outro perído.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Escolher outro período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023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(gerente) deverá escolher outro período para a visualização.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Ter passado pelo UC022 - Visualizar dashboard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4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apenas se o período escolhido anteriormente não possuir nenhuma venda.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4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conseguira visualizar o dashboard.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022 – Selecionar período para visualização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84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spacing w:line="240" w:lineRule="auto"/>
              <w:rPr>
                <w:noProof/>
              </w:rPr>
            </w:pPr>
            <w:r>
              <w:rPr>
                <w:noProof/>
              </w:rPr>
              <w:t>Caso de Uso – Analisar gráficos e métricas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024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usuário poderá analisar no sistema as métricas e os gráficos dos dashboards referentes as vendas.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o usuário conseguir acessar os dashboards.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usuário conseguirá analisar os gráficos e as métricas das suas vendas da empresa, facilitando suas tomadas de decisões.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41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Ele poderá consultar o que for preciso sobre os detalhes de cada venda que foi registrada.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Se não existirem vendas o usuário não conseguirá analisar gráficos e métricas.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70"/>
        <w:gridCol w:w="6524"/>
      </w:tblGrid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ID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UC 025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Descrição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O ator coleta shopee enviará um status de envio para o sistema de gerenciamento desenvolvido atualizando o status das vendas realizadas pelo gerente.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Ator primário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Coleta Shopee.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Pré-Condição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Principal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 w:rsidP="00F95191">
            <w:pPr>
              <w:pStyle w:val="PargrafodaLista"/>
              <w:numPr>
                <w:ilvl w:val="0"/>
                <w:numId w:val="4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use case inicia após a venda ser confirmada na plataforma shopee.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4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 coleta shopee enviará para o sistema a ser desenvolvido os dados das vendas que forem creditadas.</w:t>
            </w:r>
          </w:p>
          <w:p w:rsidR="00F95191" w:rsidRDefault="00F95191" w:rsidP="00F95191">
            <w:pPr>
              <w:pStyle w:val="PargrafodaLista"/>
              <w:numPr>
                <w:ilvl w:val="0"/>
                <w:numId w:val="4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 sistema irá receber as atualizações que forem enviadas pela coleta shopee.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Pós-Condição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Cenário Alternativo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2a- A coleta shopee poderá não atualizar o status do envio se não houverem vendas ou atualizações recentes.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Inclusão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  <w:tr w:rsidR="00F95191" w:rsidTr="00F95191">
        <w:tc>
          <w:tcPr>
            <w:tcW w:w="1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Extensão</w:t>
            </w:r>
          </w:p>
        </w:tc>
        <w:tc>
          <w:tcPr>
            <w:tcW w:w="6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191" w:rsidRDefault="00F95191">
            <w:pPr>
              <w:pStyle w:val="PargrafodaLista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Nenhuma.</w:t>
            </w:r>
          </w:p>
        </w:tc>
      </w:tr>
    </w:tbl>
    <w:p w:rsidR="00F95191" w:rsidRDefault="00F95191" w:rsidP="00F95191">
      <w:pPr>
        <w:rPr>
          <w:rFonts w:asciiTheme="minorHAnsi" w:hAnsiTheme="minorHAnsi" w:cstheme="minorBidi"/>
          <w:noProof/>
          <w:sz w:val="22"/>
          <w:szCs w:val="22"/>
          <w:lang w:eastAsia="en-US"/>
        </w:rPr>
      </w:pPr>
    </w:p>
    <w:p w:rsidR="003A11E8" w:rsidRDefault="003A11E8" w:rsidP="003A11E8">
      <w:pPr>
        <w:ind w:firstLine="0"/>
        <w:jc w:val="center"/>
        <w:rPr>
          <w:b/>
          <w:szCs w:val="24"/>
        </w:rPr>
      </w:pPr>
    </w:p>
    <w:p w:rsidR="003447F4" w:rsidRDefault="003447F4" w:rsidP="00BD06F8">
      <w:pPr>
        <w:ind w:firstLine="0"/>
        <w:rPr>
          <w:b/>
          <w:bCs/>
          <w:szCs w:val="24"/>
        </w:rPr>
      </w:pPr>
      <w:r w:rsidRPr="00F95191">
        <w:rPr>
          <w:b/>
          <w:bCs/>
          <w:szCs w:val="24"/>
        </w:rPr>
        <w:t>3.</w:t>
      </w:r>
      <w:r w:rsidR="00421934" w:rsidRPr="00F95191">
        <w:rPr>
          <w:b/>
          <w:bCs/>
          <w:szCs w:val="24"/>
        </w:rPr>
        <w:t>7</w:t>
      </w:r>
      <w:r w:rsidRPr="00F95191">
        <w:rPr>
          <w:b/>
          <w:bCs/>
          <w:szCs w:val="24"/>
        </w:rPr>
        <w:t xml:space="preserve"> Diagrama de Classes</w:t>
      </w:r>
    </w:p>
    <w:p w:rsidR="00F95191" w:rsidRPr="00F95191" w:rsidRDefault="00F95191" w:rsidP="00BD06F8">
      <w:pPr>
        <w:ind w:firstLine="0"/>
        <w:rPr>
          <w:b/>
          <w:bCs/>
          <w:szCs w:val="24"/>
        </w:rPr>
      </w:pPr>
      <w:r w:rsidRPr="00F95191">
        <w:rPr>
          <w:b/>
          <w:bCs/>
          <w:szCs w:val="24"/>
        </w:rPr>
        <w:lastRenderedPageBreak/>
        <w:drawing>
          <wp:inline distT="0" distB="0" distL="0" distR="0" wp14:anchorId="1ADF12B8" wp14:editId="27455633">
            <wp:extent cx="5759450" cy="33261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F4" w:rsidRPr="003447F4" w:rsidRDefault="003447F4" w:rsidP="00BD06F8">
      <w:pPr>
        <w:ind w:firstLine="709"/>
        <w:rPr>
          <w:szCs w:val="24"/>
        </w:rPr>
      </w:pPr>
    </w:p>
    <w:p w:rsidR="003447F4" w:rsidRDefault="003447F4" w:rsidP="00BD06F8">
      <w:pPr>
        <w:ind w:firstLine="0"/>
        <w:rPr>
          <w:b/>
          <w:bCs/>
          <w:szCs w:val="24"/>
        </w:rPr>
      </w:pPr>
      <w:r w:rsidRPr="00F95191">
        <w:rPr>
          <w:b/>
          <w:bCs/>
          <w:szCs w:val="24"/>
        </w:rPr>
        <w:t>3.</w:t>
      </w:r>
      <w:r w:rsidR="00421934" w:rsidRPr="00F95191">
        <w:rPr>
          <w:b/>
          <w:bCs/>
          <w:szCs w:val="24"/>
        </w:rPr>
        <w:t>8</w:t>
      </w:r>
      <w:r w:rsidRPr="00F95191">
        <w:rPr>
          <w:b/>
          <w:bCs/>
          <w:szCs w:val="24"/>
        </w:rPr>
        <w:t xml:space="preserve"> Diagrama de Atividades</w:t>
      </w:r>
    </w:p>
    <w:p w:rsidR="00F95191" w:rsidRPr="00F95191" w:rsidRDefault="00F95191" w:rsidP="00BD06F8">
      <w:pPr>
        <w:ind w:firstLine="0"/>
        <w:rPr>
          <w:b/>
          <w:bCs/>
          <w:szCs w:val="24"/>
        </w:rPr>
      </w:pPr>
    </w:p>
    <w:p w:rsidR="003447F4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533900" cy="462541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532" cy="46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191" w:rsidRPr="003447F4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4660081" cy="4762500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68" cy="477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F4" w:rsidRPr="00F95191" w:rsidRDefault="003447F4" w:rsidP="00BD06F8">
      <w:pPr>
        <w:ind w:firstLine="0"/>
        <w:rPr>
          <w:b/>
          <w:bCs/>
          <w:szCs w:val="24"/>
        </w:rPr>
      </w:pPr>
      <w:r w:rsidRPr="00F95191">
        <w:rPr>
          <w:b/>
          <w:bCs/>
          <w:szCs w:val="24"/>
        </w:rPr>
        <w:t>3.</w:t>
      </w:r>
      <w:r w:rsidR="00421934" w:rsidRPr="00F95191">
        <w:rPr>
          <w:b/>
          <w:bCs/>
          <w:szCs w:val="24"/>
        </w:rPr>
        <w:t>9</w:t>
      </w:r>
      <w:r w:rsidRPr="00F95191">
        <w:rPr>
          <w:b/>
          <w:bCs/>
          <w:szCs w:val="24"/>
        </w:rPr>
        <w:t xml:space="preserve"> Diagrama de Estados</w:t>
      </w:r>
    </w:p>
    <w:p w:rsidR="003447F4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68801" cy="32861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168" cy="329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191" w:rsidRPr="003447F4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133092" cy="3390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08" cy="33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7F4" w:rsidRPr="00F95191" w:rsidRDefault="003447F4" w:rsidP="00BD06F8">
      <w:pPr>
        <w:ind w:firstLine="0"/>
        <w:rPr>
          <w:b/>
          <w:bCs/>
          <w:szCs w:val="24"/>
        </w:rPr>
      </w:pPr>
      <w:r w:rsidRPr="00F95191">
        <w:rPr>
          <w:b/>
          <w:bCs/>
          <w:szCs w:val="24"/>
        </w:rPr>
        <w:t>3.</w:t>
      </w:r>
      <w:r w:rsidR="00421934" w:rsidRPr="00F95191">
        <w:rPr>
          <w:b/>
          <w:bCs/>
          <w:szCs w:val="24"/>
        </w:rPr>
        <w:t>10</w:t>
      </w:r>
      <w:r w:rsidRPr="00F95191">
        <w:rPr>
          <w:b/>
          <w:bCs/>
          <w:szCs w:val="24"/>
        </w:rPr>
        <w:t xml:space="preserve"> Diagrama de Sequência</w:t>
      </w:r>
    </w:p>
    <w:p w:rsidR="009B1E6C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12097" cy="376237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12" cy="37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6A2" w:rsidRDefault="002A16A2" w:rsidP="00BD06F8">
      <w:pPr>
        <w:ind w:firstLine="709"/>
        <w:rPr>
          <w:szCs w:val="24"/>
        </w:rPr>
      </w:pPr>
    </w:p>
    <w:p w:rsidR="002A16A2" w:rsidRDefault="002A16A2" w:rsidP="00BD06F8">
      <w:pPr>
        <w:ind w:firstLine="709"/>
        <w:rPr>
          <w:szCs w:val="24"/>
        </w:rPr>
      </w:pPr>
    </w:p>
    <w:p w:rsidR="002A16A2" w:rsidRDefault="002A16A2" w:rsidP="00BD06F8">
      <w:pPr>
        <w:ind w:firstLine="709"/>
        <w:rPr>
          <w:szCs w:val="24"/>
        </w:rPr>
      </w:pPr>
    </w:p>
    <w:p w:rsidR="002A16A2" w:rsidRDefault="002A16A2" w:rsidP="002A16A2">
      <w:pPr>
        <w:ind w:firstLine="0"/>
        <w:rPr>
          <w:szCs w:val="24"/>
        </w:rPr>
      </w:pPr>
    </w:p>
    <w:p w:rsidR="00F95191" w:rsidRDefault="00F95191" w:rsidP="00BD06F8">
      <w:pPr>
        <w:ind w:firstLine="709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223371" cy="40386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79" cy="404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1E9" w:rsidRPr="005571E9" w:rsidRDefault="005571E9" w:rsidP="00F95191">
      <w:pPr>
        <w:ind w:firstLine="0"/>
        <w:rPr>
          <w:szCs w:val="24"/>
        </w:rPr>
      </w:pPr>
    </w:p>
    <w:p w:rsidR="005571E9" w:rsidRDefault="005571E9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4660BB">
        <w:rPr>
          <w:b/>
          <w:bCs/>
          <w:szCs w:val="24"/>
        </w:rPr>
        <w:t xml:space="preserve">4 </w:t>
      </w:r>
      <w:r w:rsidR="00F95191">
        <w:rPr>
          <w:b/>
          <w:bCs/>
          <w:szCs w:val="24"/>
        </w:rPr>
        <w:t>Prototipação</w:t>
      </w:r>
    </w:p>
    <w:p w:rsidR="001A7E08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</w:p>
    <w:p w:rsidR="001A7E08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>Tela de verificação de acesso (Login)</w:t>
      </w:r>
    </w:p>
    <w:p w:rsidR="00F95191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drawing>
          <wp:inline distT="0" distB="0" distL="0" distR="0" wp14:anchorId="5BA10C03" wp14:editId="11FF598B">
            <wp:extent cx="5759450" cy="319849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</w:p>
    <w:p w:rsidR="001A7E08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</w:p>
    <w:p w:rsidR="001A7E08" w:rsidRPr="004660BB" w:rsidRDefault="001A7E08" w:rsidP="00BD06F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 xml:space="preserve">Tela de </w:t>
      </w:r>
      <w:r>
        <w:rPr>
          <w:b/>
          <w:bCs/>
          <w:szCs w:val="24"/>
        </w:rPr>
        <w:t>Cadastro</w:t>
      </w:r>
    </w:p>
    <w:p w:rsidR="003447F4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drawing>
          <wp:inline distT="0" distB="0" distL="0" distR="0" wp14:anchorId="3E468B0B" wp14:editId="544474BB">
            <wp:extent cx="5759450" cy="32245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</w:p>
    <w:p w:rsidR="001A7E08" w:rsidRPr="004660BB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 xml:space="preserve">Tela de </w:t>
      </w:r>
      <w:r>
        <w:rPr>
          <w:b/>
          <w:bCs/>
          <w:szCs w:val="24"/>
        </w:rPr>
        <w:t>Recuperação de senha</w:t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drawing>
          <wp:inline distT="0" distB="0" distL="0" distR="0" wp14:anchorId="53DFDDB9" wp14:editId="047FB388">
            <wp:extent cx="5677692" cy="31627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lastRenderedPageBreak/>
        <w:drawing>
          <wp:inline distT="0" distB="0" distL="0" distR="0" wp14:anchorId="5E29E04B" wp14:editId="7F7878CA">
            <wp:extent cx="5677692" cy="3124636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drawing>
          <wp:inline distT="0" distB="0" distL="0" distR="0" wp14:anchorId="3A42199E" wp14:editId="11DCE312">
            <wp:extent cx="5639587" cy="31436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</w:p>
    <w:p w:rsidR="001A7E08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>Tela d</w:t>
      </w:r>
      <w:r>
        <w:rPr>
          <w:b/>
          <w:bCs/>
          <w:szCs w:val="24"/>
        </w:rPr>
        <w:t>o menu</w:t>
      </w:r>
    </w:p>
    <w:p w:rsidR="001A7E08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lastRenderedPageBreak/>
        <w:drawing>
          <wp:inline distT="0" distB="0" distL="0" distR="0" wp14:anchorId="6D0F3A85" wp14:editId="482FCCD2">
            <wp:extent cx="5658640" cy="3172268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</w:p>
    <w:p w:rsidR="001A7E08" w:rsidRPr="004660BB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>Tela d</w:t>
      </w:r>
      <w:r>
        <w:rPr>
          <w:b/>
          <w:bCs/>
          <w:szCs w:val="24"/>
        </w:rPr>
        <w:t>e Cadastro de Produtos</w:t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drawing>
          <wp:inline distT="0" distB="0" distL="0" distR="0" wp14:anchorId="41DFAFAA" wp14:editId="7C6D4C87">
            <wp:extent cx="5649113" cy="3162741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</w:p>
    <w:p w:rsidR="001A7E08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 xml:space="preserve">Tela </w:t>
      </w:r>
      <w:r w:rsidRPr="001A7E08">
        <w:rPr>
          <w:b/>
          <w:bCs/>
          <w:szCs w:val="24"/>
        </w:rPr>
        <w:t>D</w:t>
      </w:r>
      <w:r>
        <w:rPr>
          <w:b/>
          <w:bCs/>
          <w:szCs w:val="24"/>
        </w:rPr>
        <w:t>e Cadastro de Vendas</w:t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lastRenderedPageBreak/>
        <w:drawing>
          <wp:inline distT="0" distB="0" distL="0" distR="0" wp14:anchorId="5D8DFF1A" wp14:editId="77139E84">
            <wp:extent cx="5639587" cy="31627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drawing>
          <wp:inline distT="0" distB="0" distL="0" distR="0" wp14:anchorId="47BA90FD" wp14:editId="03999B74">
            <wp:extent cx="5658640" cy="3143689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Default="001A7E08" w:rsidP="00BD06F8">
      <w:pPr>
        <w:ind w:firstLine="0"/>
        <w:rPr>
          <w:szCs w:val="24"/>
        </w:rPr>
      </w:pPr>
    </w:p>
    <w:p w:rsidR="001A7E08" w:rsidRDefault="001A7E08" w:rsidP="001A7E08">
      <w:pPr>
        <w:autoSpaceDE w:val="0"/>
        <w:autoSpaceDN w:val="0"/>
        <w:adjustRightInd w:val="0"/>
        <w:ind w:firstLine="0"/>
        <w:rPr>
          <w:b/>
          <w:bCs/>
          <w:szCs w:val="24"/>
        </w:rPr>
      </w:pPr>
      <w:r w:rsidRPr="001A7E08">
        <w:rPr>
          <w:b/>
          <w:bCs/>
          <w:szCs w:val="24"/>
        </w:rPr>
        <w:t>Tela D</w:t>
      </w:r>
      <w:r>
        <w:rPr>
          <w:b/>
          <w:bCs/>
          <w:szCs w:val="24"/>
        </w:rPr>
        <w:t>e Cadastro de Vendas</w:t>
      </w:r>
    </w:p>
    <w:p w:rsidR="001A7E08" w:rsidRDefault="001A7E08" w:rsidP="00BD06F8">
      <w:pPr>
        <w:ind w:firstLine="0"/>
        <w:rPr>
          <w:szCs w:val="24"/>
        </w:rPr>
      </w:pPr>
      <w:r w:rsidRPr="001A7E08">
        <w:rPr>
          <w:szCs w:val="24"/>
        </w:rPr>
        <w:lastRenderedPageBreak/>
        <w:drawing>
          <wp:inline distT="0" distB="0" distL="0" distR="0" wp14:anchorId="492F399F" wp14:editId="51A2A890">
            <wp:extent cx="5649113" cy="3162741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08" w:rsidRPr="004660BB" w:rsidRDefault="001A7E08" w:rsidP="00BD06F8">
      <w:pPr>
        <w:ind w:firstLine="0"/>
        <w:rPr>
          <w:szCs w:val="24"/>
        </w:rPr>
      </w:pPr>
    </w:p>
    <w:p w:rsidR="005571E9" w:rsidRDefault="009A2C1E" w:rsidP="001A7E08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="001A7E08" w:rsidRPr="001A7E08">
        <w:rPr>
          <w:b/>
          <w:bCs/>
          <w:szCs w:val="24"/>
        </w:rPr>
        <w:t>-MATRIZ DERASTREABILIDADE (REQUISITOS X REGRAS DE NEGÓCIO)</w:t>
      </w:r>
      <w:r w:rsidR="001A7E08">
        <w:rPr>
          <w:b/>
          <w:bCs/>
          <w:szCs w:val="24"/>
        </w:rPr>
        <w:t xml:space="preserve"> + (REQUISITOS X CASO DE USO)</w:t>
      </w:r>
    </w:p>
    <w:p w:rsidR="009A2C1E" w:rsidRDefault="009A2C1E" w:rsidP="001A7E08">
      <w:pPr>
        <w:ind w:firstLine="0"/>
        <w:rPr>
          <w:b/>
          <w:bCs/>
          <w:szCs w:val="24"/>
        </w:rPr>
      </w:pPr>
    </w:p>
    <w:p w:rsidR="009A2C1E" w:rsidRDefault="009A2C1E" w:rsidP="001A7E08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Pr="009A2C1E">
        <w:rPr>
          <w:b/>
          <w:bCs/>
          <w:szCs w:val="24"/>
        </w:rPr>
        <w:t>.1 -Matriz de Rastreabilidade entre RF e RN</w:t>
      </w:r>
    </w:p>
    <w:p w:rsidR="009A2C1E" w:rsidRDefault="009A2C1E" w:rsidP="001A7E08">
      <w:pPr>
        <w:ind w:firstLine="0"/>
        <w:rPr>
          <w:b/>
          <w:bCs/>
          <w:szCs w:val="24"/>
        </w:rPr>
      </w:pPr>
      <w:r w:rsidRPr="009A2C1E">
        <w:rPr>
          <w:b/>
          <w:bCs/>
          <w:szCs w:val="24"/>
        </w:rPr>
        <w:drawing>
          <wp:inline distT="0" distB="0" distL="0" distR="0" wp14:anchorId="36643C33" wp14:editId="4170638F">
            <wp:extent cx="3600953" cy="2010056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1E" w:rsidRDefault="009A2C1E" w:rsidP="001A7E08">
      <w:pPr>
        <w:ind w:firstLine="0"/>
        <w:rPr>
          <w:b/>
          <w:bCs/>
          <w:szCs w:val="24"/>
        </w:rPr>
      </w:pPr>
    </w:p>
    <w:p w:rsidR="009A2C1E" w:rsidRDefault="009A2C1E" w:rsidP="001A7E08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t>5</w:t>
      </w:r>
      <w:r w:rsidRPr="009A2C1E">
        <w:rPr>
          <w:b/>
          <w:bCs/>
          <w:szCs w:val="24"/>
        </w:rPr>
        <w:t>.2 -Matriz de Rastreabilidade entre RF e UC</w:t>
      </w:r>
    </w:p>
    <w:p w:rsidR="001A7E08" w:rsidRDefault="009A2C1E" w:rsidP="001A7E08">
      <w:pPr>
        <w:ind w:firstLine="0"/>
        <w:rPr>
          <w:b/>
          <w:bCs/>
          <w:szCs w:val="24"/>
        </w:rPr>
      </w:pPr>
      <w:r w:rsidRPr="009A2C1E">
        <w:rPr>
          <w:b/>
          <w:bCs/>
          <w:szCs w:val="24"/>
        </w:rPr>
        <w:drawing>
          <wp:inline distT="0" distB="0" distL="0" distR="0" wp14:anchorId="7D87C3F1" wp14:editId="44CBCD98">
            <wp:extent cx="5759450" cy="140779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1E" w:rsidRDefault="009A2C1E" w:rsidP="009A2C1E">
      <w:pPr>
        <w:ind w:firstLine="0"/>
        <w:rPr>
          <w:b/>
          <w:bCs/>
          <w:szCs w:val="24"/>
        </w:rPr>
      </w:pPr>
    </w:p>
    <w:p w:rsidR="003447F4" w:rsidRDefault="009A2C1E" w:rsidP="009A2C1E">
      <w:pPr>
        <w:ind w:firstLine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6</w:t>
      </w:r>
      <w:r w:rsidRPr="009A2C1E">
        <w:t xml:space="preserve"> </w:t>
      </w:r>
      <w:r w:rsidRPr="009A2C1E">
        <w:rPr>
          <w:b/>
          <w:bCs/>
          <w:szCs w:val="24"/>
        </w:rPr>
        <w:t>–DOCUMENTAÇÃO DE PORTABILIDADE</w:t>
      </w:r>
    </w:p>
    <w:p w:rsidR="002A16A2" w:rsidRDefault="002A16A2" w:rsidP="002A16A2">
      <w:pPr>
        <w:ind w:firstLine="0"/>
        <w:rPr>
          <w:b/>
          <w:bCs/>
          <w:szCs w:val="24"/>
        </w:rPr>
      </w:pPr>
    </w:p>
    <w:p w:rsidR="009A2C1E" w:rsidRDefault="002A16A2" w:rsidP="002A16A2">
      <w:pPr>
        <w:ind w:firstLine="0"/>
        <w:rPr>
          <w:rFonts w:cs="Arial"/>
          <w:b/>
          <w:szCs w:val="24"/>
          <w:lang w:eastAsia="en-US"/>
        </w:rPr>
      </w:pPr>
      <w:r>
        <w:rPr>
          <w:b/>
          <w:bCs/>
          <w:szCs w:val="24"/>
        </w:rPr>
        <w:t xml:space="preserve">6.1 </w:t>
      </w:r>
      <w:r w:rsidR="009A2C1E">
        <w:rPr>
          <w:rFonts w:cs="Arial"/>
          <w:b/>
          <w:szCs w:val="24"/>
        </w:rPr>
        <w:t>Dados da empresa</w:t>
      </w:r>
    </w:p>
    <w:p w:rsidR="009A2C1E" w:rsidRDefault="009A2C1E" w:rsidP="009A2C1E">
      <w:pPr>
        <w:pStyle w:val="PargrafodaLista"/>
        <w:numPr>
          <w:ilvl w:val="0"/>
          <w:numId w:val="43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da empresa: Izzor</w:t>
      </w:r>
    </w:p>
    <w:p w:rsidR="009A2C1E" w:rsidRDefault="009A2C1E" w:rsidP="009A2C1E">
      <w:pPr>
        <w:pStyle w:val="PargrafodaLista"/>
        <w:numPr>
          <w:ilvl w:val="0"/>
          <w:numId w:val="43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do contato: John Michel</w:t>
      </w:r>
    </w:p>
    <w:p w:rsidR="009A2C1E" w:rsidRDefault="009A2C1E" w:rsidP="009A2C1E">
      <w:pPr>
        <w:pStyle w:val="PargrafodaLista"/>
        <w:numPr>
          <w:ilvl w:val="0"/>
          <w:numId w:val="43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Telefone: (16) 98877-6456</w:t>
      </w:r>
    </w:p>
    <w:p w:rsidR="002A16A2" w:rsidRDefault="002A16A2" w:rsidP="002A16A2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ind w:firstLine="0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6.2 </w:t>
      </w:r>
      <w:r w:rsidR="009A2C1E">
        <w:rPr>
          <w:rFonts w:cs="Arial"/>
          <w:b/>
          <w:szCs w:val="24"/>
        </w:rPr>
        <w:t>Infraestrutura</w:t>
      </w:r>
    </w:p>
    <w:p w:rsidR="002A16A2" w:rsidRDefault="002A16A2" w:rsidP="009A2C1E">
      <w:pPr>
        <w:rPr>
          <w:rFonts w:cs="Arial"/>
          <w:b/>
          <w:szCs w:val="24"/>
        </w:rPr>
      </w:pPr>
    </w:p>
    <w:p w:rsidR="009A2C1E" w:rsidRDefault="002A16A2" w:rsidP="002A16A2">
      <w:pPr>
        <w:ind w:firstLine="420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6.2.1 </w:t>
      </w:r>
      <w:r w:rsidR="009A2C1E">
        <w:rPr>
          <w:rFonts w:cs="Arial"/>
          <w:b/>
          <w:szCs w:val="24"/>
        </w:rPr>
        <w:t>Rede de dados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Pontos de Acesso: 2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Meio de transmissão: Cabeada e wi-fi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Velocidade: 1gbps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Equipamento: 2 Modems D-Link</w:t>
      </w:r>
    </w:p>
    <w:p w:rsidR="002A16A2" w:rsidRDefault="002A16A2" w:rsidP="002A16A2">
      <w:pPr>
        <w:pStyle w:val="PargrafodaLista"/>
        <w:spacing w:after="160" w:line="256" w:lineRule="auto"/>
        <w:ind w:left="780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ind w:firstLine="42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6.2.2 </w:t>
      </w:r>
      <w:r w:rsidR="009A2C1E">
        <w:rPr>
          <w:rFonts w:cs="Arial"/>
          <w:b/>
          <w:bCs/>
          <w:szCs w:val="24"/>
        </w:rPr>
        <w:t>Rede Elétrica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Estabilizadores: 0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Nobreaks: 0</w:t>
      </w:r>
    </w:p>
    <w:p w:rsidR="009A2C1E" w:rsidRDefault="009A2C1E" w:rsidP="009A2C1E">
      <w:pPr>
        <w:pStyle w:val="PargrafodaLista"/>
        <w:numPr>
          <w:ilvl w:val="0"/>
          <w:numId w:val="44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Computadores Pessoais: 2</w:t>
      </w:r>
    </w:p>
    <w:p w:rsidR="002A16A2" w:rsidRDefault="002A16A2" w:rsidP="002A16A2">
      <w:pPr>
        <w:pStyle w:val="PargrafodaLista"/>
        <w:spacing w:after="160" w:line="256" w:lineRule="auto"/>
        <w:ind w:left="780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ind w:firstLine="42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6.2.3 </w:t>
      </w:r>
      <w:r w:rsidR="009A2C1E">
        <w:rPr>
          <w:rFonts w:cs="Arial"/>
          <w:b/>
          <w:bCs/>
          <w:szCs w:val="24"/>
        </w:rPr>
        <w:t>Computadores Pessoais</w:t>
      </w:r>
    </w:p>
    <w:p w:rsidR="009A2C1E" w:rsidRDefault="009A2C1E" w:rsidP="002A16A2">
      <w:pPr>
        <w:rPr>
          <w:rFonts w:cs="Arial"/>
          <w:szCs w:val="24"/>
        </w:rPr>
      </w:pPr>
      <w:r>
        <w:rPr>
          <w:rFonts w:cs="Arial"/>
          <w:szCs w:val="24"/>
        </w:rPr>
        <w:t>Especificações:</w:t>
      </w:r>
    </w:p>
    <w:p w:rsidR="009A2C1E" w:rsidRDefault="009A2C1E" w:rsidP="009A2C1E">
      <w:pPr>
        <w:pStyle w:val="PargrafodaLista"/>
        <w:numPr>
          <w:ilvl w:val="0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Processador: Intel I5 3570 3.2ghz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Memória: 8gb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HD: 1tb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500w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Conexão: 1gbps</w:t>
      </w:r>
    </w:p>
    <w:p w:rsidR="009A2C1E" w:rsidRDefault="009A2C1E" w:rsidP="009A2C1E">
      <w:pPr>
        <w:pStyle w:val="PargrafodaLista"/>
        <w:numPr>
          <w:ilvl w:val="0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Processador: Xeon E3 3.7ghz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Memória: 16gb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Placa de vídeo: GTX 720 2gb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HD: 1tb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900w</w:t>
      </w:r>
    </w:p>
    <w:p w:rsidR="009A2C1E" w:rsidRDefault="009A2C1E" w:rsidP="009A2C1E">
      <w:pPr>
        <w:pStyle w:val="PargrafodaLista"/>
        <w:numPr>
          <w:ilvl w:val="1"/>
          <w:numId w:val="45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Conexão: 1gbps</w:t>
      </w:r>
    </w:p>
    <w:p w:rsidR="009A2C1E" w:rsidRDefault="009A2C1E" w:rsidP="009A2C1E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Servidores: 0</w:t>
      </w:r>
    </w:p>
    <w:p w:rsidR="002A16A2" w:rsidRDefault="002A16A2" w:rsidP="002A16A2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spacing w:after="160" w:line="256" w:lineRule="auto"/>
        <w:ind w:firstLine="360"/>
        <w:rPr>
          <w:rFonts w:cs="Arial"/>
          <w:szCs w:val="24"/>
        </w:rPr>
      </w:pPr>
      <w:r w:rsidRPr="002A16A2">
        <w:rPr>
          <w:rFonts w:cs="Arial"/>
          <w:b/>
          <w:bCs/>
          <w:szCs w:val="24"/>
        </w:rPr>
        <w:t xml:space="preserve">6.2.4 </w:t>
      </w:r>
      <w:r w:rsidR="009A2C1E" w:rsidRPr="002A16A2">
        <w:rPr>
          <w:rFonts w:cs="Arial"/>
          <w:b/>
          <w:bCs/>
          <w:szCs w:val="24"/>
        </w:rPr>
        <w:t>Periféricos:</w:t>
      </w:r>
      <w:r w:rsidR="009A2C1E" w:rsidRPr="002A16A2">
        <w:rPr>
          <w:rFonts w:cs="Arial"/>
          <w:szCs w:val="24"/>
        </w:rPr>
        <w:t xml:space="preserve"> (2xTeclados,2xMouses,2xImpressoras,2xMonitores)</w:t>
      </w:r>
    </w:p>
    <w:p w:rsidR="002A16A2" w:rsidRPr="002A16A2" w:rsidRDefault="002A16A2" w:rsidP="002A16A2">
      <w:pPr>
        <w:spacing w:after="160" w:line="256" w:lineRule="auto"/>
        <w:ind w:firstLine="360"/>
        <w:rPr>
          <w:rFonts w:cs="Arial"/>
          <w:szCs w:val="24"/>
        </w:rPr>
      </w:pPr>
    </w:p>
    <w:p w:rsidR="009A2C1E" w:rsidRDefault="002A16A2" w:rsidP="002A16A2">
      <w:pPr>
        <w:ind w:firstLine="360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t xml:space="preserve">6.2.5 </w:t>
      </w:r>
      <w:r w:rsidR="009A2C1E">
        <w:rPr>
          <w:rFonts w:cs="Arial"/>
          <w:b/>
          <w:szCs w:val="24"/>
        </w:rPr>
        <w:t>Licenças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Software: 0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Sistemas Operacionais: 0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Aplicativos: 0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Antivírus: 0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ERP: Bling</w:t>
      </w:r>
    </w:p>
    <w:p w:rsidR="009A2C1E" w:rsidRDefault="009A2C1E" w:rsidP="009A2C1E">
      <w:pPr>
        <w:pStyle w:val="PargrafodaLista"/>
        <w:numPr>
          <w:ilvl w:val="0"/>
          <w:numId w:val="47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Firewall: 0</w:t>
      </w:r>
    </w:p>
    <w:p w:rsidR="002A16A2" w:rsidRDefault="002A16A2" w:rsidP="002A16A2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ind w:firstLine="360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6.2.6 </w:t>
      </w:r>
      <w:r w:rsidR="009A2C1E">
        <w:rPr>
          <w:rFonts w:cs="Arial"/>
          <w:b/>
          <w:szCs w:val="24"/>
        </w:rPr>
        <w:t>Recursos Humanos</w:t>
      </w:r>
    </w:p>
    <w:p w:rsidR="009A2C1E" w:rsidRDefault="009A2C1E" w:rsidP="009A2C1E">
      <w:pPr>
        <w:pStyle w:val="PargrafodaLista"/>
        <w:numPr>
          <w:ilvl w:val="0"/>
          <w:numId w:val="48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Quantidade de Usuários: 2</w:t>
      </w:r>
    </w:p>
    <w:p w:rsidR="009A2C1E" w:rsidRDefault="009A2C1E" w:rsidP="009A2C1E">
      <w:pPr>
        <w:pStyle w:val="PargrafodaLista"/>
        <w:numPr>
          <w:ilvl w:val="0"/>
          <w:numId w:val="48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Nível de alfabetização digital: Técnico</w:t>
      </w:r>
    </w:p>
    <w:p w:rsidR="002A16A2" w:rsidRDefault="002A16A2" w:rsidP="002A16A2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9A2C1E" w:rsidRDefault="002A16A2" w:rsidP="002A16A2">
      <w:pPr>
        <w:ind w:firstLine="360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6.2.7 </w:t>
      </w:r>
      <w:r w:rsidR="009A2C1E">
        <w:rPr>
          <w:rFonts w:cs="Arial"/>
          <w:b/>
          <w:szCs w:val="24"/>
        </w:rPr>
        <w:t>Configurações Mínimas</w:t>
      </w:r>
    </w:p>
    <w:p w:rsidR="009A2C1E" w:rsidRDefault="009A2C1E" w:rsidP="009A2C1E">
      <w:pPr>
        <w:pStyle w:val="PargrafodaLista"/>
        <w:numPr>
          <w:ilvl w:val="0"/>
          <w:numId w:val="4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Windows 7, Windows 8, Windows 8.1, Windows 10 ou mais recente.</w:t>
      </w:r>
    </w:p>
    <w:p w:rsidR="009A2C1E" w:rsidRDefault="009A2C1E" w:rsidP="009A2C1E">
      <w:pPr>
        <w:pStyle w:val="PargrafodaLista"/>
        <w:numPr>
          <w:ilvl w:val="0"/>
          <w:numId w:val="4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Processador Intel Pentium 4 ou mais recente compatível com SSE3.</w:t>
      </w:r>
    </w:p>
    <w:p w:rsidR="00F65394" w:rsidRDefault="009A2C1E" w:rsidP="009A2C1E">
      <w:pPr>
        <w:pStyle w:val="PargrafodaLista"/>
        <w:numPr>
          <w:ilvl w:val="0"/>
          <w:numId w:val="4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os servidores exigem o Windows Server 2008 R2, o Windows Server 2012, o Windows Server 2012 R2 ou o Windows Server 2016.</w:t>
      </w:r>
      <w:bookmarkEnd w:id="1"/>
    </w:p>
    <w:p w:rsidR="009A2C1E" w:rsidRDefault="009A2C1E" w:rsidP="009A2C1E">
      <w:pPr>
        <w:pStyle w:val="PargrafodaLista"/>
        <w:spacing w:after="160" w:line="256" w:lineRule="auto"/>
        <w:rPr>
          <w:rFonts w:ascii="Arial" w:hAnsi="Arial" w:cs="Arial"/>
          <w:sz w:val="24"/>
          <w:szCs w:val="24"/>
        </w:rPr>
      </w:pPr>
    </w:p>
    <w:p w:rsidR="009A2C1E" w:rsidRDefault="00925362" w:rsidP="00925362">
      <w:pPr>
        <w:spacing w:after="160" w:line="256" w:lineRule="auto"/>
        <w:ind w:firstLine="0"/>
        <w:rPr>
          <w:rFonts w:cs="Arial"/>
          <w:b/>
          <w:bCs/>
          <w:szCs w:val="24"/>
        </w:rPr>
      </w:pPr>
      <w:r w:rsidRPr="00925362">
        <w:rPr>
          <w:rFonts w:cs="Arial"/>
          <w:b/>
          <w:bCs/>
          <w:szCs w:val="24"/>
        </w:rPr>
        <w:t>7</w:t>
      </w:r>
      <w:r w:rsidRPr="00925362">
        <w:rPr>
          <w:rFonts w:cs="Arial"/>
          <w:b/>
          <w:bCs/>
          <w:szCs w:val="24"/>
        </w:rPr>
        <w:t xml:space="preserve"> -METRICAS</w:t>
      </w:r>
    </w:p>
    <w:p w:rsidR="00925362" w:rsidRDefault="00925362" w:rsidP="00925362">
      <w:pPr>
        <w:spacing w:after="160" w:line="256" w:lineRule="auto"/>
        <w:ind w:firstLine="709"/>
        <w:rPr>
          <w:rFonts w:cs="Arial"/>
          <w:szCs w:val="24"/>
        </w:rPr>
      </w:pPr>
      <w:r w:rsidRPr="00925362">
        <w:rPr>
          <w:rFonts w:cs="Arial"/>
          <w:szCs w:val="24"/>
        </w:rPr>
        <w:t xml:space="preserve">Para que se possa gerenciar qualquer processo é necessário antes que você consiga </w:t>
      </w:r>
      <w:r w:rsidRPr="00925362">
        <w:rPr>
          <w:rFonts w:cs="Arial"/>
          <w:szCs w:val="24"/>
        </w:rPr>
        <w:t>medi-lo, ou</w:t>
      </w:r>
      <w:r w:rsidRPr="00925362">
        <w:rPr>
          <w:rFonts w:cs="Arial"/>
          <w:szCs w:val="24"/>
        </w:rPr>
        <w:t xml:space="preserve"> seja, você precisa saber o que está acontecendo, entender </w:t>
      </w:r>
      <w:r w:rsidRPr="00925362">
        <w:rPr>
          <w:rFonts w:cs="Arial"/>
          <w:szCs w:val="24"/>
        </w:rPr>
        <w:t>e definir os</w:t>
      </w:r>
      <w:r w:rsidRPr="00925362"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parâmetros de um sistema possibilita medir o</w:t>
      </w:r>
      <w:r w:rsidRPr="00925362">
        <w:rPr>
          <w:rFonts w:cs="Arial"/>
          <w:szCs w:val="24"/>
        </w:rPr>
        <w:t xml:space="preserve"> seu </w:t>
      </w:r>
      <w:r w:rsidRPr="00925362">
        <w:rPr>
          <w:rFonts w:cs="Arial"/>
          <w:szCs w:val="24"/>
        </w:rPr>
        <w:t>desempenho, assim</w:t>
      </w:r>
      <w:r w:rsidRPr="00925362"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através das</w:t>
      </w:r>
      <w:r w:rsidRPr="00925362"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métricas podemos calcular os custos e o tempo necessário para a</w:t>
      </w:r>
      <w:r w:rsidRPr="00925362">
        <w:rPr>
          <w:rFonts w:cs="Arial"/>
          <w:szCs w:val="24"/>
        </w:rPr>
        <w:t xml:space="preserve"> implementação da solução </w:t>
      </w:r>
      <w:r w:rsidRPr="00925362">
        <w:rPr>
          <w:rFonts w:cs="Arial"/>
          <w:szCs w:val="24"/>
        </w:rPr>
        <w:t xml:space="preserve">proposta. </w:t>
      </w:r>
    </w:p>
    <w:p w:rsidR="00DE3683" w:rsidRDefault="00925362" w:rsidP="00925362">
      <w:pPr>
        <w:spacing w:after="160" w:line="256" w:lineRule="auto"/>
        <w:ind w:firstLine="709"/>
        <w:rPr>
          <w:rFonts w:cs="Arial"/>
          <w:b/>
          <w:bCs/>
          <w:szCs w:val="24"/>
        </w:rPr>
      </w:pPr>
      <w:r w:rsidRPr="00925362">
        <w:rPr>
          <w:rFonts w:cs="Arial"/>
          <w:szCs w:val="24"/>
        </w:rPr>
        <w:t>A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tabela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abaixa apresenta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as métricas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levantadas para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>o desenvolvimento do sistema.</w:t>
      </w:r>
      <w:r w:rsidRPr="00925362">
        <w:rPr>
          <w:rFonts w:cs="Arial"/>
          <w:b/>
          <w:bCs/>
          <w:szCs w:val="24"/>
        </w:rPr>
        <w:t xml:space="preserve"> </w:t>
      </w:r>
    </w:p>
    <w:p w:rsidR="00DE3683" w:rsidRDefault="00DE3683" w:rsidP="00925362">
      <w:pPr>
        <w:spacing w:after="160" w:line="256" w:lineRule="auto"/>
        <w:ind w:firstLine="709"/>
        <w:rPr>
          <w:rFonts w:cs="Arial"/>
          <w:b/>
          <w:bCs/>
          <w:szCs w:val="24"/>
        </w:rPr>
      </w:pPr>
    </w:p>
    <w:p w:rsidR="00925362" w:rsidRDefault="00925362" w:rsidP="00925362">
      <w:pPr>
        <w:spacing w:after="160" w:line="256" w:lineRule="auto"/>
        <w:ind w:firstLine="709"/>
        <w:rPr>
          <w:rFonts w:cs="Arial"/>
          <w:szCs w:val="24"/>
        </w:rPr>
      </w:pPr>
      <w:r w:rsidRPr="00925362">
        <w:rPr>
          <w:rFonts w:cs="Arial"/>
          <w:b/>
          <w:bCs/>
          <w:szCs w:val="24"/>
        </w:rPr>
        <w:lastRenderedPageBreak/>
        <w:drawing>
          <wp:inline distT="0" distB="0" distL="0" distR="0" wp14:anchorId="243329F4" wp14:editId="59DD339B">
            <wp:extent cx="5306165" cy="4744112"/>
            <wp:effectExtent l="0" t="0" r="889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62" w:rsidRDefault="00925362" w:rsidP="00925362">
      <w:pPr>
        <w:spacing w:after="160" w:line="256" w:lineRule="auto"/>
        <w:ind w:firstLine="0"/>
        <w:rPr>
          <w:rFonts w:cs="Arial"/>
          <w:szCs w:val="24"/>
        </w:rPr>
      </w:pPr>
      <w:r w:rsidRPr="00925362">
        <w:rPr>
          <w:rFonts w:cs="Arial"/>
          <w:b/>
          <w:bCs/>
          <w:szCs w:val="24"/>
        </w:rPr>
        <w:lastRenderedPageBreak/>
        <w:drawing>
          <wp:inline distT="0" distB="0" distL="0" distR="0" wp14:anchorId="23702F26" wp14:editId="21CD95CE">
            <wp:extent cx="5344271" cy="4191585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62" w:rsidRDefault="00925362" w:rsidP="00925362">
      <w:pPr>
        <w:spacing w:after="160" w:line="256" w:lineRule="auto"/>
        <w:ind w:firstLine="0"/>
        <w:rPr>
          <w:rFonts w:cs="Arial"/>
          <w:b/>
          <w:bCs/>
          <w:szCs w:val="24"/>
        </w:rPr>
      </w:pPr>
    </w:p>
    <w:p w:rsidR="00925362" w:rsidRPr="00925362" w:rsidRDefault="00925362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925362" w:rsidRDefault="00925362" w:rsidP="00925362">
      <w:pPr>
        <w:spacing w:after="160" w:line="256" w:lineRule="auto"/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8 </w:t>
      </w:r>
      <w:r w:rsidRPr="00925362">
        <w:rPr>
          <w:rFonts w:cs="Arial"/>
          <w:b/>
          <w:bCs/>
          <w:szCs w:val="24"/>
        </w:rPr>
        <w:t>-PROPOSTA COMERCIAL</w:t>
      </w:r>
    </w:p>
    <w:p w:rsidR="00925362" w:rsidRDefault="0008489B" w:rsidP="00925362">
      <w:pPr>
        <w:spacing w:after="160" w:line="256" w:lineRule="auto"/>
        <w:ind w:firstLine="709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8.1 </w:t>
      </w:r>
      <w:r w:rsidR="00925362" w:rsidRPr="00925362">
        <w:rPr>
          <w:rFonts w:cs="Arial"/>
          <w:b/>
          <w:bCs/>
          <w:szCs w:val="24"/>
        </w:rPr>
        <w:t>Introdução</w:t>
      </w:r>
    </w:p>
    <w:p w:rsidR="00925362" w:rsidRDefault="00925362" w:rsidP="00925362">
      <w:pPr>
        <w:spacing w:after="160" w:line="256" w:lineRule="auto"/>
        <w:ind w:firstLine="709"/>
        <w:rPr>
          <w:rFonts w:cs="Arial"/>
          <w:szCs w:val="24"/>
        </w:rPr>
      </w:pPr>
      <w:r w:rsidRPr="00925362">
        <w:rPr>
          <w:rFonts w:cs="Arial"/>
          <w:szCs w:val="24"/>
        </w:rPr>
        <w:t>Durante o período da pandemia, que foi uma realidade recente, foi notado que a popularização de vendas por meios digitais, como o E-Commerce, cresceu significativamente e em grande escala e como consequência, gerou uma necessidade das indústrias de</w:t>
      </w:r>
      <w:r>
        <w:rPr>
          <w:rFonts w:cs="Arial"/>
          <w:szCs w:val="24"/>
        </w:rPr>
        <w:t xml:space="preserve"> </w:t>
      </w:r>
      <w:r w:rsidRPr="00925362">
        <w:rPr>
          <w:rFonts w:cs="Arial"/>
          <w:szCs w:val="24"/>
        </w:rPr>
        <w:t xml:space="preserve">confecção se adaptarem ao armazenamento de produtos </w:t>
      </w:r>
      <w:r w:rsidRPr="00925362">
        <w:rPr>
          <w:rFonts w:cs="Arial"/>
          <w:szCs w:val="24"/>
        </w:rPr>
        <w:t>semiacabados</w:t>
      </w:r>
      <w:r w:rsidRPr="00925362">
        <w:rPr>
          <w:rFonts w:cs="Arial"/>
          <w:szCs w:val="24"/>
        </w:rPr>
        <w:t xml:space="preserve"> e produção dos produtos sob demanda, mesmo após o auge da pandemia, o ramo de vendas por E-Commerce segue em alta no mercado. A partir do problema foi apresentada uma solução sistêmica que não trará muito custo e que servirá e facilitará o gerenciamento de estoque para </w:t>
      </w:r>
      <w:r w:rsidRPr="00925362">
        <w:rPr>
          <w:rFonts w:cs="Arial"/>
          <w:szCs w:val="24"/>
        </w:rPr>
        <w:t>microindústrias</w:t>
      </w:r>
      <w:r w:rsidRPr="00925362">
        <w:rPr>
          <w:rFonts w:cs="Arial"/>
          <w:szCs w:val="24"/>
        </w:rPr>
        <w:t xml:space="preserve"> de confecções de roupas</w:t>
      </w:r>
      <w:r w:rsidR="004975CB">
        <w:rPr>
          <w:rFonts w:cs="Arial"/>
          <w:szCs w:val="24"/>
        </w:rPr>
        <w:t>.</w:t>
      </w:r>
    </w:p>
    <w:p w:rsidR="004975CB" w:rsidRDefault="004975C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925362" w:rsidRDefault="0008489B" w:rsidP="00925362">
      <w:pPr>
        <w:spacing w:after="160" w:line="256" w:lineRule="auto"/>
        <w:ind w:firstLine="709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8.2 </w:t>
      </w:r>
      <w:r w:rsidR="00925362" w:rsidRPr="00925362">
        <w:rPr>
          <w:rFonts w:cs="Arial"/>
          <w:b/>
          <w:bCs/>
          <w:szCs w:val="24"/>
        </w:rPr>
        <w:t>Solução proposta</w:t>
      </w:r>
    </w:p>
    <w:p w:rsidR="004975CB" w:rsidRP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t>Desenvolver um sistema capais de suprir a necessidade de organização e gerenciamento de estoque, gerando assim uma empresa com maior capacidade de produção e de organização. Com o desenvolvimento do sistema todo em uma plataforma WEB será de fácil acesso e manuseio, sendo assim capaz de cadastrar produtos, registrar sua saída de mostrando o fluxo.</w:t>
      </w:r>
    </w:p>
    <w:p w:rsidR="00925362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lastRenderedPageBreak/>
        <w:t xml:space="preserve"> Seguindo direto ao objetivo é criar um site para o controle do estoque, sendo assim possibilitando o controle de estoque dos produtos prontos, com foco na internet, utilizando um navegador WEB. Consequentemente terá a automatização e o controle do estoque, sendo assim ajuda na rotina de contabilizar as peças prontas de maneira não repetitiva e manual.</w:t>
      </w:r>
    </w:p>
    <w:p w:rsid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</w:p>
    <w:p w:rsidR="00925362" w:rsidRPr="00925362" w:rsidRDefault="0008489B" w:rsidP="00925362">
      <w:pPr>
        <w:ind w:firstLine="709"/>
        <w:rPr>
          <w:b/>
          <w:bCs/>
        </w:rPr>
      </w:pPr>
      <w:r>
        <w:rPr>
          <w:b/>
          <w:bCs/>
        </w:rPr>
        <w:t xml:space="preserve">8.3 </w:t>
      </w:r>
      <w:r w:rsidR="00925362" w:rsidRPr="00925362">
        <w:rPr>
          <w:b/>
          <w:bCs/>
        </w:rPr>
        <w:t xml:space="preserve">Visão geral da solução </w:t>
      </w:r>
    </w:p>
    <w:p w:rsidR="004975CB" w:rsidRP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t>_Acessar sistema será de suma importância para ter acesso a todas as funcionalidades sistêmicas.</w:t>
      </w:r>
    </w:p>
    <w:p w:rsidR="004975CB" w:rsidRP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t>_Cadastrar Usuário será de importância para antes de acessar todas as funcionalidades usuários novos irão para uma tela de cadastro.</w:t>
      </w:r>
    </w:p>
    <w:p w:rsidR="004975CB" w:rsidRP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t>_ Registrar Vendas Cadastradas o sistema assim que o usuário fizer login poderá fazer o registro das vendas.</w:t>
      </w:r>
    </w:p>
    <w:p w:rsidR="00925362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  <w:r w:rsidRPr="004975CB">
        <w:rPr>
          <w:rFonts w:cs="Arial"/>
          <w:szCs w:val="24"/>
        </w:rPr>
        <w:t>_Gerar uma lista O sistema permitirá que possa gerar uma lista de separação ou de produção.</w:t>
      </w:r>
    </w:p>
    <w:p w:rsidR="004975CB" w:rsidRDefault="004975CB" w:rsidP="004975CB">
      <w:pPr>
        <w:spacing w:after="160" w:line="256" w:lineRule="auto"/>
        <w:ind w:firstLine="709"/>
        <w:rPr>
          <w:rFonts w:cs="Arial"/>
          <w:szCs w:val="24"/>
        </w:rPr>
      </w:pPr>
    </w:p>
    <w:p w:rsidR="00925362" w:rsidRPr="00925362" w:rsidRDefault="0008489B" w:rsidP="00925362">
      <w:pPr>
        <w:ind w:firstLine="709"/>
        <w:rPr>
          <w:b/>
          <w:bCs/>
        </w:rPr>
      </w:pPr>
      <w:r>
        <w:rPr>
          <w:b/>
          <w:bCs/>
        </w:rPr>
        <w:t xml:space="preserve">8.4 </w:t>
      </w:r>
      <w:r w:rsidR="00925362" w:rsidRPr="00925362">
        <w:rPr>
          <w:b/>
          <w:bCs/>
        </w:rPr>
        <w:t xml:space="preserve">Escopo da solução </w:t>
      </w:r>
    </w:p>
    <w:p w:rsidR="00925362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  <w:r w:rsidRPr="0008489B">
        <w:rPr>
          <w:rFonts w:cs="Arial"/>
          <w:szCs w:val="24"/>
        </w:rPr>
        <w:t>Para uma</w:t>
      </w:r>
      <w:r w:rsidRPr="0008489B">
        <w:rPr>
          <w:rFonts w:cs="Arial"/>
          <w:szCs w:val="24"/>
        </w:rPr>
        <w:t xml:space="preserve"> </w:t>
      </w:r>
      <w:r w:rsidRPr="0008489B">
        <w:rPr>
          <w:rFonts w:cs="Arial"/>
          <w:szCs w:val="24"/>
        </w:rPr>
        <w:t>melhor visualização e organização, o projeto</w:t>
      </w:r>
      <w:r w:rsidRPr="0008489B">
        <w:rPr>
          <w:rFonts w:cs="Arial"/>
          <w:szCs w:val="24"/>
        </w:rPr>
        <w:t xml:space="preserve"> </w:t>
      </w:r>
      <w:r w:rsidRPr="0008489B">
        <w:rPr>
          <w:rFonts w:cs="Arial"/>
          <w:szCs w:val="24"/>
        </w:rPr>
        <w:t>dividido em</w:t>
      </w:r>
      <w:r w:rsidRPr="0008489B">
        <w:rPr>
          <w:rFonts w:cs="Arial"/>
          <w:szCs w:val="24"/>
        </w:rPr>
        <w:t xml:space="preserve"> algumas etapas que vamos descrever a seguir:</w:t>
      </w:r>
    </w:p>
    <w:p w:rsidR="0008489B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08489B" w:rsidRDefault="00DE3683" w:rsidP="00925362">
      <w:pPr>
        <w:spacing w:after="160" w:line="256" w:lineRule="auto"/>
        <w:ind w:firstLine="709"/>
        <w:rPr>
          <w:rFonts w:cs="Arial"/>
          <w:szCs w:val="24"/>
        </w:rPr>
      </w:pPr>
      <w:r>
        <w:rPr>
          <w:rFonts w:cs="Arial"/>
          <w:b/>
          <w:bCs/>
          <w:szCs w:val="24"/>
        </w:rPr>
        <w:t xml:space="preserve">8.4.1 </w:t>
      </w:r>
      <w:r w:rsidR="0008489B" w:rsidRPr="0008489B">
        <w:rPr>
          <w:rFonts w:cs="Arial"/>
          <w:b/>
          <w:bCs/>
          <w:szCs w:val="24"/>
        </w:rPr>
        <w:t>Iniciação:</w:t>
      </w:r>
      <w:r w:rsidR="0008489B" w:rsidRP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Elaboraras questões do processo de Elicitação</w:t>
      </w:r>
      <w:r w:rsid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o</w:t>
      </w:r>
      <w:r w:rsidR="0008489B">
        <w:rPr>
          <w:rFonts w:cs="Arial"/>
          <w:szCs w:val="24"/>
        </w:rPr>
        <w:t>n</w:t>
      </w:r>
      <w:r w:rsidR="0008489B" w:rsidRPr="0008489B">
        <w:rPr>
          <w:rFonts w:cs="Arial"/>
          <w:szCs w:val="24"/>
        </w:rPr>
        <w:t>de requisitos</w:t>
      </w:r>
      <w:r w:rsidR="0008489B" w:rsidRPr="0008489B">
        <w:rPr>
          <w:rFonts w:cs="Arial"/>
          <w:szCs w:val="24"/>
        </w:rPr>
        <w:t xml:space="preserve">, prevendo algumas possíveis dificuldades que a empresa poderia enfrentar, </w:t>
      </w:r>
      <w:r w:rsidR="0008489B" w:rsidRPr="0008489B">
        <w:rPr>
          <w:rFonts w:cs="Arial"/>
          <w:szCs w:val="24"/>
        </w:rPr>
        <w:t>em posse das</w:t>
      </w:r>
      <w:r w:rsidR="0008489B" w:rsidRP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questões, realizar uma entrevista com os stakeholders da</w:t>
      </w:r>
      <w:r w:rsidR="0008489B" w:rsidRP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empresa, gravando todas a informações da entrevista, posteriormente</w:t>
      </w:r>
      <w:r w:rsid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encaminhar um questionário</w:t>
      </w:r>
      <w:r w:rsid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com    questões relevantes sobre</w:t>
      </w:r>
      <w:r w:rsid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o estabelecimento e os processos que existem nele.</w:t>
      </w:r>
    </w:p>
    <w:p w:rsidR="0008489B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08489B" w:rsidRDefault="00DE3683" w:rsidP="00925362">
      <w:pPr>
        <w:spacing w:after="160" w:line="256" w:lineRule="auto"/>
        <w:ind w:firstLine="709"/>
        <w:rPr>
          <w:rFonts w:cs="Arial"/>
          <w:szCs w:val="24"/>
        </w:rPr>
      </w:pPr>
      <w:r>
        <w:rPr>
          <w:rFonts w:cs="Arial"/>
          <w:b/>
          <w:bCs/>
          <w:szCs w:val="24"/>
        </w:rPr>
        <w:t xml:space="preserve">8.4.2 </w:t>
      </w:r>
      <w:r w:rsidR="0008489B" w:rsidRPr="0008489B">
        <w:rPr>
          <w:rFonts w:cs="Arial"/>
          <w:b/>
          <w:bCs/>
          <w:szCs w:val="24"/>
        </w:rPr>
        <w:t>Levantamento dos requisitos:</w:t>
      </w:r>
      <w:r w:rsidR="0008489B" w:rsidRPr="0008489B">
        <w:rPr>
          <w:rFonts w:cs="Arial"/>
          <w:szCs w:val="24"/>
        </w:rPr>
        <w:t xml:space="preserve"> definir os principais requisitos com base nas necessidades da empresa, levando em consideração os processos internos descritos pelos Stakeholders</w:t>
      </w:r>
    </w:p>
    <w:p w:rsidR="0008489B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08489B" w:rsidRDefault="00DE3683" w:rsidP="00925362">
      <w:pPr>
        <w:spacing w:after="160" w:line="256" w:lineRule="auto"/>
        <w:ind w:firstLine="709"/>
        <w:rPr>
          <w:rFonts w:cs="Arial"/>
          <w:szCs w:val="24"/>
        </w:rPr>
      </w:pPr>
      <w:r>
        <w:rPr>
          <w:rFonts w:cs="Arial"/>
          <w:b/>
          <w:bCs/>
          <w:szCs w:val="24"/>
        </w:rPr>
        <w:t xml:space="preserve">8.4.3 </w:t>
      </w:r>
      <w:r w:rsidR="0008489B" w:rsidRPr="0008489B">
        <w:rPr>
          <w:rFonts w:cs="Arial"/>
          <w:b/>
          <w:bCs/>
          <w:szCs w:val="24"/>
        </w:rPr>
        <w:t>Criação</w:t>
      </w:r>
      <w:r w:rsidR="0008489B" w:rsidRPr="0008489B">
        <w:rPr>
          <w:rFonts w:cs="Arial"/>
          <w:b/>
          <w:bCs/>
          <w:szCs w:val="24"/>
        </w:rPr>
        <w:t xml:space="preserve"> </w:t>
      </w:r>
      <w:r w:rsidR="0008489B" w:rsidRPr="0008489B">
        <w:rPr>
          <w:rFonts w:cs="Arial"/>
          <w:b/>
          <w:bCs/>
          <w:szCs w:val="24"/>
        </w:rPr>
        <w:t>de</w:t>
      </w:r>
      <w:r w:rsidR="0008489B" w:rsidRPr="0008489B">
        <w:rPr>
          <w:rFonts w:cs="Arial"/>
          <w:b/>
          <w:bCs/>
          <w:szCs w:val="24"/>
        </w:rPr>
        <w:t xml:space="preserve"> </w:t>
      </w:r>
      <w:r w:rsidR="0008489B" w:rsidRPr="0008489B">
        <w:rPr>
          <w:rFonts w:cs="Arial"/>
          <w:b/>
          <w:bCs/>
          <w:szCs w:val="24"/>
        </w:rPr>
        <w:t>um</w:t>
      </w:r>
      <w:r w:rsidR="0008489B" w:rsidRPr="0008489B">
        <w:rPr>
          <w:rFonts w:cs="Arial"/>
          <w:b/>
          <w:bCs/>
          <w:szCs w:val="24"/>
        </w:rPr>
        <w:t xml:space="preserve"> </w:t>
      </w:r>
      <w:r w:rsidR="0008489B" w:rsidRPr="0008489B">
        <w:rPr>
          <w:rFonts w:cs="Arial"/>
          <w:b/>
          <w:bCs/>
          <w:szCs w:val="24"/>
        </w:rPr>
        <w:t>Sistema:</w:t>
      </w:r>
      <w:r w:rsidR="0008489B" w:rsidRPr="0008489B">
        <w:rPr>
          <w:rFonts w:cs="Arial"/>
          <w:szCs w:val="24"/>
        </w:rPr>
        <w:t xml:space="preserve">   Criar   um   protótipo   das   principais funcionalidades que serão executadas no estabelecimento.</w:t>
      </w:r>
    </w:p>
    <w:p w:rsidR="0008489B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08489B" w:rsidRDefault="00DE3683" w:rsidP="00925362">
      <w:pPr>
        <w:spacing w:after="160" w:line="256" w:lineRule="auto"/>
        <w:ind w:firstLine="709"/>
        <w:rPr>
          <w:rFonts w:cs="Arial"/>
          <w:szCs w:val="24"/>
        </w:rPr>
      </w:pPr>
      <w:r>
        <w:rPr>
          <w:rFonts w:cs="Arial"/>
          <w:b/>
          <w:bCs/>
          <w:szCs w:val="24"/>
        </w:rPr>
        <w:t xml:space="preserve">8.4.4 </w:t>
      </w:r>
      <w:r w:rsidR="0008489B" w:rsidRPr="0008489B">
        <w:rPr>
          <w:rFonts w:cs="Arial"/>
          <w:b/>
          <w:bCs/>
          <w:szCs w:val="24"/>
        </w:rPr>
        <w:t>Implantação do Sistema:</w:t>
      </w:r>
      <w:r w:rsidR="0008489B" w:rsidRPr="0008489B">
        <w:rPr>
          <w:rFonts w:cs="Arial"/>
          <w:szCs w:val="24"/>
        </w:rPr>
        <w:t xml:space="preserve"> Instalação dos módulos desenvolvidos, verificação </w:t>
      </w:r>
      <w:r w:rsidR="0008489B" w:rsidRPr="0008489B">
        <w:rPr>
          <w:rFonts w:cs="Arial"/>
          <w:szCs w:val="24"/>
        </w:rPr>
        <w:t>da adaptação dos usuários ao sistema e</w:t>
      </w:r>
      <w:r w:rsidR="0008489B" w:rsidRP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após os testes</w:t>
      </w:r>
      <w:r w:rsidR="0008489B" w:rsidRPr="0008489B">
        <w:rPr>
          <w:rFonts w:cs="Arial"/>
          <w:szCs w:val="24"/>
        </w:rPr>
        <w:t xml:space="preserve"> </w:t>
      </w:r>
      <w:r w:rsidR="0008489B" w:rsidRPr="0008489B">
        <w:rPr>
          <w:rFonts w:cs="Arial"/>
          <w:szCs w:val="24"/>
        </w:rPr>
        <w:t>criar demandas</w:t>
      </w:r>
      <w:r w:rsidR="0008489B" w:rsidRPr="0008489B">
        <w:rPr>
          <w:rFonts w:cs="Arial"/>
          <w:szCs w:val="24"/>
        </w:rPr>
        <w:t>, utilização do modelo incremental</w:t>
      </w:r>
    </w:p>
    <w:p w:rsidR="0008489B" w:rsidRDefault="0008489B" w:rsidP="00925362">
      <w:pPr>
        <w:spacing w:after="160" w:line="256" w:lineRule="auto"/>
        <w:ind w:firstLine="709"/>
        <w:rPr>
          <w:rFonts w:cs="Arial"/>
          <w:szCs w:val="24"/>
        </w:rPr>
      </w:pPr>
    </w:p>
    <w:p w:rsidR="00925362" w:rsidRDefault="00DE3683" w:rsidP="0092536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8.5 </w:t>
      </w:r>
      <w:r w:rsidR="00925362" w:rsidRPr="00925362">
        <w:rPr>
          <w:b/>
          <w:bCs/>
        </w:rPr>
        <w:t>Prazos</w:t>
      </w:r>
      <w:r>
        <w:rPr>
          <w:b/>
          <w:bCs/>
        </w:rPr>
        <w:t xml:space="preserve"> e </w:t>
      </w:r>
      <w:r w:rsidRPr="00925362">
        <w:rPr>
          <w:b/>
          <w:bCs/>
        </w:rPr>
        <w:t>Investimento</w:t>
      </w:r>
    </w:p>
    <w:p w:rsidR="002A16A2" w:rsidRDefault="002A16A2" w:rsidP="00925362">
      <w:pPr>
        <w:ind w:firstLine="709"/>
        <w:rPr>
          <w:b/>
          <w:bCs/>
        </w:rPr>
      </w:pPr>
    </w:p>
    <w:p w:rsidR="00DE3683" w:rsidRPr="00DE3683" w:rsidRDefault="00DE3683" w:rsidP="00925362">
      <w:pPr>
        <w:ind w:firstLine="709"/>
      </w:pPr>
      <w:r w:rsidRPr="00DE3683">
        <w:t>Analisando as métricas do sistema foi</w:t>
      </w:r>
      <w:r w:rsidRPr="00DE3683">
        <w:t xml:space="preserve"> possível </w:t>
      </w:r>
      <w:r w:rsidRPr="00DE3683">
        <w:t>mensurar custo e</w:t>
      </w:r>
      <w:r w:rsidRPr="00DE3683">
        <w:t xml:space="preserve"> o </w:t>
      </w:r>
      <w:r w:rsidRPr="00DE3683">
        <w:t>prazo para entrega do projeto, nas</w:t>
      </w:r>
      <w:r w:rsidRPr="00DE3683">
        <w:t xml:space="preserve"> </w:t>
      </w:r>
      <w:r w:rsidRPr="00DE3683">
        <w:t>análises realizadas também foram</w:t>
      </w:r>
      <w:r w:rsidRPr="00DE3683">
        <w:t xml:space="preserve"> </w:t>
      </w:r>
      <w:r w:rsidRPr="00DE3683">
        <w:t>incluídas margens de</w:t>
      </w:r>
      <w:r w:rsidRPr="00DE3683">
        <w:t xml:space="preserve"> </w:t>
      </w:r>
      <w:r w:rsidRPr="00DE3683">
        <w:t>segurança, sendo contabilizada tanto para o custo</w:t>
      </w:r>
      <w:r w:rsidRPr="00DE3683">
        <w:t>, quanto para o prazo de realização do projeto.</w:t>
      </w:r>
    </w:p>
    <w:p w:rsidR="00925362" w:rsidRDefault="00DE3683" w:rsidP="00DE3683">
      <w:pPr>
        <w:spacing w:after="160" w:line="256" w:lineRule="auto"/>
        <w:ind w:firstLine="709"/>
        <w:jc w:val="center"/>
        <w:rPr>
          <w:b/>
          <w:bCs/>
        </w:rPr>
      </w:pPr>
      <w:r w:rsidRPr="00DE3683">
        <w:rPr>
          <w:noProof/>
        </w:rPr>
        <w:drawing>
          <wp:inline distT="0" distB="0" distL="0" distR="0" wp14:anchorId="2B19CBC4" wp14:editId="2AD051CD">
            <wp:extent cx="3057952" cy="600159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62" w:rsidRPr="00925362" w:rsidRDefault="00925362" w:rsidP="00925362">
      <w:pPr>
        <w:spacing w:after="160" w:line="256" w:lineRule="auto"/>
        <w:ind w:firstLine="709"/>
        <w:rPr>
          <w:rFonts w:cs="Arial"/>
          <w:szCs w:val="24"/>
        </w:rPr>
      </w:pPr>
    </w:p>
    <w:sectPr w:rsidR="00925362" w:rsidRPr="00925362" w:rsidSect="00364708">
      <w:footnotePr>
        <w:pos w:val="beneathText"/>
      </w:footnotePr>
      <w:pgSz w:w="11905" w:h="16837"/>
      <w:pgMar w:top="1701" w:right="1134" w:bottom="1134" w:left="1701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D7AB1" w:rsidRDefault="008D7AB1">
      <w:pPr>
        <w:spacing w:line="240" w:lineRule="auto"/>
      </w:pPr>
      <w:r>
        <w:separator/>
      </w:r>
    </w:p>
  </w:endnote>
  <w:endnote w:type="continuationSeparator" w:id="0">
    <w:p w:rsidR="008D7AB1" w:rsidRDefault="008D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charset w:val="00"/>
    <w:family w:val="swiss"/>
    <w:pitch w:val="variable"/>
    <w:sig w:usb0="E7002EFF" w:usb1="D200FDFF" w:usb2="0A246029" w:usb3="00000000" w:csb0="8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D7AB1" w:rsidRDefault="008D7AB1" w:rsidP="00AC047F">
      <w:pPr>
        <w:spacing w:line="240" w:lineRule="auto"/>
        <w:ind w:firstLine="0"/>
        <w:jc w:val="left"/>
      </w:pPr>
      <w:r>
        <w:separator/>
      </w:r>
    </w:p>
  </w:footnote>
  <w:footnote w:type="continuationSeparator" w:id="0">
    <w:p w:rsidR="008D7AB1" w:rsidRDefault="008D7A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099F" w:rsidRDefault="00BD099F">
    <w:pPr>
      <w:pStyle w:val="Cabealho"/>
      <w:jc w:val="right"/>
    </w:pPr>
  </w:p>
  <w:p w:rsidR="00BD099F" w:rsidRDefault="00BD099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4473D" w:rsidRDefault="0044473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1711E5">
      <w:rPr>
        <w:noProof/>
      </w:rPr>
      <w:t>7</w:t>
    </w:r>
    <w:r>
      <w:fldChar w:fldCharType="end"/>
    </w:r>
  </w:p>
  <w:p w:rsidR="0044473D" w:rsidRDefault="0044473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D82253E"/>
    <w:lvl w:ilvl="0">
      <w:start w:val="1"/>
      <w:numFmt w:val="bullet"/>
      <w:lvlText w:val=""/>
      <w:lvlJc w:val="left"/>
      <w:pPr>
        <w:tabs>
          <w:tab w:val="num" w:pos="1276"/>
        </w:tabs>
        <w:ind w:left="1276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996"/>
        </w:tabs>
        <w:ind w:left="2356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2716"/>
        </w:tabs>
        <w:ind w:left="3076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3436"/>
        </w:tabs>
        <w:ind w:left="3796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4156"/>
        </w:tabs>
        <w:ind w:left="4516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4876"/>
        </w:tabs>
        <w:ind w:left="5236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5596"/>
        </w:tabs>
        <w:ind w:left="5956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6316"/>
        </w:tabs>
        <w:ind w:left="6676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7036"/>
        </w:tabs>
        <w:ind w:left="7396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lvl w:ilvl="0">
      <w:start w:val="1"/>
      <w:numFmt w:val="decimal"/>
      <w:pStyle w:val="Ttulo2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0000002"/>
    <w:multiLevelType w:val="multilevel"/>
    <w:tmpl w:val="00000002"/>
    <w:name w:val="WW8Num15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3"/>
    <w:multiLevelType w:val="multilevel"/>
    <w:tmpl w:val="00000003"/>
    <w:name w:val="WW8Num17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00000004"/>
    <w:multiLevelType w:val="singleLevel"/>
    <w:tmpl w:val="00000004"/>
    <w:name w:val="WW8Num20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</w:abstractNum>
  <w:abstractNum w:abstractNumId="5" w15:restartNumberingAfterBreak="0">
    <w:nsid w:val="03F910B1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93541"/>
    <w:multiLevelType w:val="hybridMultilevel"/>
    <w:tmpl w:val="5558AB90"/>
    <w:lvl w:ilvl="0" w:tplc="1876C844">
      <w:start w:val="1"/>
      <w:numFmt w:val="decimal"/>
      <w:lvlText w:val="(%1)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0E811363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8B3A1C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3334D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BF41CE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93164B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855B72"/>
    <w:multiLevelType w:val="hybridMultilevel"/>
    <w:tmpl w:val="E72C40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931FD"/>
    <w:multiLevelType w:val="multilevel"/>
    <w:tmpl w:val="E682A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46228A"/>
    <w:multiLevelType w:val="hybridMultilevel"/>
    <w:tmpl w:val="F9D638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9678B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F87F33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D41172"/>
    <w:multiLevelType w:val="hybridMultilevel"/>
    <w:tmpl w:val="FB2C48A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334F1BED"/>
    <w:multiLevelType w:val="multilevel"/>
    <w:tmpl w:val="11649F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3C37462"/>
    <w:multiLevelType w:val="hybridMultilevel"/>
    <w:tmpl w:val="4C583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1C276D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8A3C7C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753111"/>
    <w:multiLevelType w:val="multilevel"/>
    <w:tmpl w:val="39A4B8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388B596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8B07CBF"/>
    <w:multiLevelType w:val="multilevel"/>
    <w:tmpl w:val="ED9C09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395250E0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315AB6"/>
    <w:multiLevelType w:val="hybridMultilevel"/>
    <w:tmpl w:val="6860A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761CF1"/>
    <w:multiLevelType w:val="hybridMultilevel"/>
    <w:tmpl w:val="0180F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9948A1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2A7510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C91BDA"/>
    <w:multiLevelType w:val="singleLevel"/>
    <w:tmpl w:val="D9B244CC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hint="default"/>
        <w:b w:val="0"/>
        <w:i w:val="0"/>
        <w:strike w:val="0"/>
        <w:dstrike w:val="0"/>
        <w:sz w:val="20"/>
        <w:u w:val="none"/>
        <w:effect w:val="none"/>
      </w:rPr>
    </w:lvl>
  </w:abstractNum>
  <w:abstractNum w:abstractNumId="31" w15:restartNumberingAfterBreak="0">
    <w:nsid w:val="451C7D56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1019B5"/>
    <w:multiLevelType w:val="hybridMultilevel"/>
    <w:tmpl w:val="FAE01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FD0763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C466F0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C849DF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862B5F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22644A"/>
    <w:multiLevelType w:val="hybridMultilevel"/>
    <w:tmpl w:val="75C21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010AB6"/>
    <w:multiLevelType w:val="hybridMultilevel"/>
    <w:tmpl w:val="116014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1B5ED5"/>
    <w:multiLevelType w:val="hybridMultilevel"/>
    <w:tmpl w:val="C1B00BD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3561820"/>
    <w:multiLevelType w:val="hybridMultilevel"/>
    <w:tmpl w:val="672677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69E7F21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200162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6225B"/>
    <w:multiLevelType w:val="hybridMultilevel"/>
    <w:tmpl w:val="13BC6A5C"/>
    <w:lvl w:ilvl="0" w:tplc="FA6CC3DA">
      <w:numFmt w:val="bullet"/>
      <w:lvlText w:val="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4" w15:restartNumberingAfterBreak="0">
    <w:nsid w:val="713C60D8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454857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D169FE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081582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573E90"/>
    <w:multiLevelType w:val="hybridMultilevel"/>
    <w:tmpl w:val="F9D63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787744664">
    <w:abstractNumId w:val="1"/>
  </w:num>
  <w:num w:numId="2" w16cid:durableId="1904902078">
    <w:abstractNumId w:val="2"/>
  </w:num>
  <w:num w:numId="3" w16cid:durableId="584611416">
    <w:abstractNumId w:val="3"/>
  </w:num>
  <w:num w:numId="4" w16cid:durableId="942424365">
    <w:abstractNumId w:val="4"/>
  </w:num>
  <w:num w:numId="5" w16cid:durableId="1312908172">
    <w:abstractNumId w:val="43"/>
  </w:num>
  <w:num w:numId="6" w16cid:durableId="1184242842">
    <w:abstractNumId w:val="6"/>
  </w:num>
  <w:num w:numId="7" w16cid:durableId="1795053740">
    <w:abstractNumId w:val="0"/>
  </w:num>
  <w:num w:numId="8" w16cid:durableId="1327855384">
    <w:abstractNumId w:val="32"/>
  </w:num>
  <w:num w:numId="9" w16cid:durableId="507525587">
    <w:abstractNumId w:val="38"/>
  </w:num>
  <w:num w:numId="10" w16cid:durableId="1494562746">
    <w:abstractNumId w:val="30"/>
  </w:num>
  <w:num w:numId="11" w16cid:durableId="25300091">
    <w:abstractNumId w:val="13"/>
  </w:num>
  <w:num w:numId="12" w16cid:durableId="211499936">
    <w:abstractNumId w:val="23"/>
  </w:num>
  <w:num w:numId="13" w16cid:durableId="2007854733">
    <w:abstractNumId w:val="40"/>
  </w:num>
  <w:num w:numId="14" w16cid:durableId="593170615">
    <w:abstractNumId w:val="24"/>
  </w:num>
  <w:num w:numId="15" w16cid:durableId="695929203">
    <w:abstractNumId w:val="22"/>
  </w:num>
  <w:num w:numId="16" w16cid:durableId="2038698599">
    <w:abstractNumId w:val="18"/>
  </w:num>
  <w:num w:numId="17" w16cid:durableId="116058026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6515300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982289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382091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8024127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32300728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9444814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3130106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704929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917518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8364768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42187753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50371429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9113763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794987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31897257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4402245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746759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61108929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99064445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0190552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70865389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9001133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36621718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67095343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0541552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150100663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658458442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1287739202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 w16cid:durableId="179555610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829296830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1252158828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005984113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593"/>
    <w:rsid w:val="00002BAB"/>
    <w:rsid w:val="000037F4"/>
    <w:rsid w:val="00006D7E"/>
    <w:rsid w:val="00017142"/>
    <w:rsid w:val="00020D4C"/>
    <w:rsid w:val="000352E7"/>
    <w:rsid w:val="00043528"/>
    <w:rsid w:val="0005561E"/>
    <w:rsid w:val="00056D5A"/>
    <w:rsid w:val="00060B2E"/>
    <w:rsid w:val="00061666"/>
    <w:rsid w:val="000726F0"/>
    <w:rsid w:val="00076651"/>
    <w:rsid w:val="00080AAE"/>
    <w:rsid w:val="0008489B"/>
    <w:rsid w:val="00086163"/>
    <w:rsid w:val="0008752C"/>
    <w:rsid w:val="000A1072"/>
    <w:rsid w:val="000A1BAF"/>
    <w:rsid w:val="000B3A3A"/>
    <w:rsid w:val="000C5BF7"/>
    <w:rsid w:val="000D2574"/>
    <w:rsid w:val="000D2B28"/>
    <w:rsid w:val="000E7778"/>
    <w:rsid w:val="000F1D0D"/>
    <w:rsid w:val="001027B6"/>
    <w:rsid w:val="001155B1"/>
    <w:rsid w:val="00123BF6"/>
    <w:rsid w:val="001363C5"/>
    <w:rsid w:val="00136F83"/>
    <w:rsid w:val="001419D2"/>
    <w:rsid w:val="00153062"/>
    <w:rsid w:val="00154EFB"/>
    <w:rsid w:val="00161BF4"/>
    <w:rsid w:val="00167E50"/>
    <w:rsid w:val="001711E5"/>
    <w:rsid w:val="00172704"/>
    <w:rsid w:val="00180715"/>
    <w:rsid w:val="001A7E08"/>
    <w:rsid w:val="001B054B"/>
    <w:rsid w:val="001B66D4"/>
    <w:rsid w:val="001B7153"/>
    <w:rsid w:val="001E0837"/>
    <w:rsid w:val="001E1227"/>
    <w:rsid w:val="001E2DD8"/>
    <w:rsid w:val="001E7914"/>
    <w:rsid w:val="001F6E92"/>
    <w:rsid w:val="001F77AA"/>
    <w:rsid w:val="00200FF2"/>
    <w:rsid w:val="00221861"/>
    <w:rsid w:val="002275AE"/>
    <w:rsid w:val="00227FB5"/>
    <w:rsid w:val="00240B18"/>
    <w:rsid w:val="00251264"/>
    <w:rsid w:val="00254EE6"/>
    <w:rsid w:val="00262F3B"/>
    <w:rsid w:val="0026777B"/>
    <w:rsid w:val="002717F5"/>
    <w:rsid w:val="00273317"/>
    <w:rsid w:val="00284107"/>
    <w:rsid w:val="0029132C"/>
    <w:rsid w:val="00294508"/>
    <w:rsid w:val="002A16A2"/>
    <w:rsid w:val="002B6ED8"/>
    <w:rsid w:val="002C0EF1"/>
    <w:rsid w:val="002C1365"/>
    <w:rsid w:val="002C6C3E"/>
    <w:rsid w:val="002D3CD1"/>
    <w:rsid w:val="002E5EE0"/>
    <w:rsid w:val="002F03A6"/>
    <w:rsid w:val="002F0C7D"/>
    <w:rsid w:val="003043E1"/>
    <w:rsid w:val="00305CDB"/>
    <w:rsid w:val="003177E9"/>
    <w:rsid w:val="003245FE"/>
    <w:rsid w:val="00325835"/>
    <w:rsid w:val="003447F4"/>
    <w:rsid w:val="00350757"/>
    <w:rsid w:val="00351A43"/>
    <w:rsid w:val="00355852"/>
    <w:rsid w:val="00364708"/>
    <w:rsid w:val="003657A7"/>
    <w:rsid w:val="00394337"/>
    <w:rsid w:val="003A11E8"/>
    <w:rsid w:val="003A141E"/>
    <w:rsid w:val="003B7784"/>
    <w:rsid w:val="003C2E49"/>
    <w:rsid w:val="0040124F"/>
    <w:rsid w:val="00416768"/>
    <w:rsid w:val="00421934"/>
    <w:rsid w:val="00427593"/>
    <w:rsid w:val="004358CA"/>
    <w:rsid w:val="00436427"/>
    <w:rsid w:val="0044473D"/>
    <w:rsid w:val="00445643"/>
    <w:rsid w:val="00465189"/>
    <w:rsid w:val="004660BB"/>
    <w:rsid w:val="004756CA"/>
    <w:rsid w:val="00475763"/>
    <w:rsid w:val="00476CD4"/>
    <w:rsid w:val="00487393"/>
    <w:rsid w:val="004975CB"/>
    <w:rsid w:val="004D7A7C"/>
    <w:rsid w:val="004E46D3"/>
    <w:rsid w:val="004E6009"/>
    <w:rsid w:val="004F4164"/>
    <w:rsid w:val="0050271E"/>
    <w:rsid w:val="005135EA"/>
    <w:rsid w:val="00516635"/>
    <w:rsid w:val="00521763"/>
    <w:rsid w:val="0052722D"/>
    <w:rsid w:val="00543A94"/>
    <w:rsid w:val="00553354"/>
    <w:rsid w:val="005571E9"/>
    <w:rsid w:val="00563DBE"/>
    <w:rsid w:val="00586740"/>
    <w:rsid w:val="00597416"/>
    <w:rsid w:val="005A0B4C"/>
    <w:rsid w:val="005A6C40"/>
    <w:rsid w:val="005D52EB"/>
    <w:rsid w:val="005D61D4"/>
    <w:rsid w:val="005F0EE4"/>
    <w:rsid w:val="005F395D"/>
    <w:rsid w:val="00610433"/>
    <w:rsid w:val="00622ED1"/>
    <w:rsid w:val="00624FDA"/>
    <w:rsid w:val="006340D0"/>
    <w:rsid w:val="006411D2"/>
    <w:rsid w:val="00675635"/>
    <w:rsid w:val="006773E5"/>
    <w:rsid w:val="006858C2"/>
    <w:rsid w:val="006957C4"/>
    <w:rsid w:val="006A2975"/>
    <w:rsid w:val="006A3DB9"/>
    <w:rsid w:val="006A709F"/>
    <w:rsid w:val="006A7985"/>
    <w:rsid w:val="006D3A8C"/>
    <w:rsid w:val="006E2006"/>
    <w:rsid w:val="006F1D6B"/>
    <w:rsid w:val="006F1EEB"/>
    <w:rsid w:val="006F7626"/>
    <w:rsid w:val="00701700"/>
    <w:rsid w:val="007123F7"/>
    <w:rsid w:val="00712918"/>
    <w:rsid w:val="00724A7A"/>
    <w:rsid w:val="007302BC"/>
    <w:rsid w:val="00731ED8"/>
    <w:rsid w:val="007365ED"/>
    <w:rsid w:val="00762A53"/>
    <w:rsid w:val="007712DE"/>
    <w:rsid w:val="00776386"/>
    <w:rsid w:val="007774B1"/>
    <w:rsid w:val="00781A50"/>
    <w:rsid w:val="00791C12"/>
    <w:rsid w:val="00793D0A"/>
    <w:rsid w:val="00794773"/>
    <w:rsid w:val="007B0A68"/>
    <w:rsid w:val="007B692E"/>
    <w:rsid w:val="007F038A"/>
    <w:rsid w:val="007F5685"/>
    <w:rsid w:val="007F71FA"/>
    <w:rsid w:val="00800839"/>
    <w:rsid w:val="00811962"/>
    <w:rsid w:val="00824156"/>
    <w:rsid w:val="0083009A"/>
    <w:rsid w:val="00835230"/>
    <w:rsid w:val="0083678F"/>
    <w:rsid w:val="00840257"/>
    <w:rsid w:val="00845DC3"/>
    <w:rsid w:val="008547E0"/>
    <w:rsid w:val="008613BE"/>
    <w:rsid w:val="008637B1"/>
    <w:rsid w:val="00884479"/>
    <w:rsid w:val="008879E9"/>
    <w:rsid w:val="00892B85"/>
    <w:rsid w:val="00894949"/>
    <w:rsid w:val="008B0367"/>
    <w:rsid w:val="008B1E7E"/>
    <w:rsid w:val="008B4059"/>
    <w:rsid w:val="008B4E6F"/>
    <w:rsid w:val="008B5D68"/>
    <w:rsid w:val="008B768E"/>
    <w:rsid w:val="008D1828"/>
    <w:rsid w:val="008D290D"/>
    <w:rsid w:val="008D42DD"/>
    <w:rsid w:val="008D5F39"/>
    <w:rsid w:val="008D61C0"/>
    <w:rsid w:val="008D7AB1"/>
    <w:rsid w:val="008E40AA"/>
    <w:rsid w:val="008F4753"/>
    <w:rsid w:val="008F52E2"/>
    <w:rsid w:val="009116B4"/>
    <w:rsid w:val="00924765"/>
    <w:rsid w:val="00925362"/>
    <w:rsid w:val="009301D0"/>
    <w:rsid w:val="00930F91"/>
    <w:rsid w:val="009408DF"/>
    <w:rsid w:val="00943658"/>
    <w:rsid w:val="00945794"/>
    <w:rsid w:val="00952B76"/>
    <w:rsid w:val="0095587F"/>
    <w:rsid w:val="009635B2"/>
    <w:rsid w:val="009829FA"/>
    <w:rsid w:val="0098578D"/>
    <w:rsid w:val="0098776F"/>
    <w:rsid w:val="00995ABB"/>
    <w:rsid w:val="009A2C1E"/>
    <w:rsid w:val="009A543B"/>
    <w:rsid w:val="009B196A"/>
    <w:rsid w:val="009B1E6C"/>
    <w:rsid w:val="009B3E09"/>
    <w:rsid w:val="009B423C"/>
    <w:rsid w:val="009C2B16"/>
    <w:rsid w:val="009C5421"/>
    <w:rsid w:val="009D358A"/>
    <w:rsid w:val="009E0659"/>
    <w:rsid w:val="009E3E49"/>
    <w:rsid w:val="009F114C"/>
    <w:rsid w:val="009F6CE4"/>
    <w:rsid w:val="009F76E5"/>
    <w:rsid w:val="00A061E4"/>
    <w:rsid w:val="00A27C98"/>
    <w:rsid w:val="00A31E76"/>
    <w:rsid w:val="00A329B3"/>
    <w:rsid w:val="00A41AB1"/>
    <w:rsid w:val="00A47E87"/>
    <w:rsid w:val="00A52BDA"/>
    <w:rsid w:val="00A67642"/>
    <w:rsid w:val="00AA1ED0"/>
    <w:rsid w:val="00AA5AB8"/>
    <w:rsid w:val="00AB2651"/>
    <w:rsid w:val="00AB7C70"/>
    <w:rsid w:val="00AC047F"/>
    <w:rsid w:val="00AC1AD7"/>
    <w:rsid w:val="00AC533B"/>
    <w:rsid w:val="00AC73C7"/>
    <w:rsid w:val="00B01591"/>
    <w:rsid w:val="00B06FF2"/>
    <w:rsid w:val="00B271DE"/>
    <w:rsid w:val="00B418CC"/>
    <w:rsid w:val="00B42452"/>
    <w:rsid w:val="00B55FBA"/>
    <w:rsid w:val="00B61DCE"/>
    <w:rsid w:val="00B80A05"/>
    <w:rsid w:val="00BA057E"/>
    <w:rsid w:val="00BA547D"/>
    <w:rsid w:val="00BB1D48"/>
    <w:rsid w:val="00BB630D"/>
    <w:rsid w:val="00BB74AB"/>
    <w:rsid w:val="00BC32AE"/>
    <w:rsid w:val="00BD06F8"/>
    <w:rsid w:val="00BD099F"/>
    <w:rsid w:val="00BE4DDB"/>
    <w:rsid w:val="00BF1153"/>
    <w:rsid w:val="00BF47AC"/>
    <w:rsid w:val="00C00176"/>
    <w:rsid w:val="00C06367"/>
    <w:rsid w:val="00C138CC"/>
    <w:rsid w:val="00C23248"/>
    <w:rsid w:val="00C267AC"/>
    <w:rsid w:val="00C408F3"/>
    <w:rsid w:val="00C44A34"/>
    <w:rsid w:val="00C45705"/>
    <w:rsid w:val="00C52C75"/>
    <w:rsid w:val="00C56B2F"/>
    <w:rsid w:val="00C632AC"/>
    <w:rsid w:val="00C725FA"/>
    <w:rsid w:val="00C726FD"/>
    <w:rsid w:val="00C7552D"/>
    <w:rsid w:val="00C7717C"/>
    <w:rsid w:val="00C77DFD"/>
    <w:rsid w:val="00C902FF"/>
    <w:rsid w:val="00C91201"/>
    <w:rsid w:val="00C9687C"/>
    <w:rsid w:val="00CB35C8"/>
    <w:rsid w:val="00CD33D7"/>
    <w:rsid w:val="00CD3A53"/>
    <w:rsid w:val="00CE01F2"/>
    <w:rsid w:val="00CE098D"/>
    <w:rsid w:val="00CE1739"/>
    <w:rsid w:val="00CE4FF4"/>
    <w:rsid w:val="00CE7E76"/>
    <w:rsid w:val="00CF3A74"/>
    <w:rsid w:val="00CF7275"/>
    <w:rsid w:val="00D00548"/>
    <w:rsid w:val="00D03CB4"/>
    <w:rsid w:val="00D10648"/>
    <w:rsid w:val="00D10E55"/>
    <w:rsid w:val="00D11F03"/>
    <w:rsid w:val="00D31F9D"/>
    <w:rsid w:val="00D352BE"/>
    <w:rsid w:val="00D41F13"/>
    <w:rsid w:val="00D54D39"/>
    <w:rsid w:val="00D6014E"/>
    <w:rsid w:val="00D650BC"/>
    <w:rsid w:val="00D652EF"/>
    <w:rsid w:val="00D7606A"/>
    <w:rsid w:val="00D76A28"/>
    <w:rsid w:val="00D80F73"/>
    <w:rsid w:val="00D925C7"/>
    <w:rsid w:val="00D930C6"/>
    <w:rsid w:val="00D931F1"/>
    <w:rsid w:val="00DB21E7"/>
    <w:rsid w:val="00DB5C97"/>
    <w:rsid w:val="00DC1692"/>
    <w:rsid w:val="00DC3F5A"/>
    <w:rsid w:val="00DC78BF"/>
    <w:rsid w:val="00DD1994"/>
    <w:rsid w:val="00DE3683"/>
    <w:rsid w:val="00E05374"/>
    <w:rsid w:val="00E10C49"/>
    <w:rsid w:val="00E1446D"/>
    <w:rsid w:val="00E204AE"/>
    <w:rsid w:val="00E21D14"/>
    <w:rsid w:val="00E22DCC"/>
    <w:rsid w:val="00E24131"/>
    <w:rsid w:val="00E24589"/>
    <w:rsid w:val="00E2615D"/>
    <w:rsid w:val="00E33B04"/>
    <w:rsid w:val="00E36F4A"/>
    <w:rsid w:val="00E43904"/>
    <w:rsid w:val="00E44AF0"/>
    <w:rsid w:val="00E51A33"/>
    <w:rsid w:val="00E81CEA"/>
    <w:rsid w:val="00E94CE4"/>
    <w:rsid w:val="00E961F1"/>
    <w:rsid w:val="00EB2E08"/>
    <w:rsid w:val="00EB6413"/>
    <w:rsid w:val="00ED14D9"/>
    <w:rsid w:val="00ED29E5"/>
    <w:rsid w:val="00ED5129"/>
    <w:rsid w:val="00EE1A94"/>
    <w:rsid w:val="00EF06DC"/>
    <w:rsid w:val="00EF2CCA"/>
    <w:rsid w:val="00EF59F6"/>
    <w:rsid w:val="00F02469"/>
    <w:rsid w:val="00F12009"/>
    <w:rsid w:val="00F14DAA"/>
    <w:rsid w:val="00F16347"/>
    <w:rsid w:val="00F16F77"/>
    <w:rsid w:val="00F27753"/>
    <w:rsid w:val="00F526DD"/>
    <w:rsid w:val="00F61496"/>
    <w:rsid w:val="00F65394"/>
    <w:rsid w:val="00F73732"/>
    <w:rsid w:val="00F74A9D"/>
    <w:rsid w:val="00F80C0E"/>
    <w:rsid w:val="00F84299"/>
    <w:rsid w:val="00F909A8"/>
    <w:rsid w:val="00F91D5C"/>
    <w:rsid w:val="00F936E0"/>
    <w:rsid w:val="00F95191"/>
    <w:rsid w:val="00FA4F03"/>
    <w:rsid w:val="00FB49FD"/>
    <w:rsid w:val="00FB7DDC"/>
    <w:rsid w:val="00FC15D3"/>
    <w:rsid w:val="00FC4767"/>
    <w:rsid w:val="00FF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B4A8D3"/>
  <w15:chartTrackingRefBased/>
  <w15:docId w15:val="{6FA5F9A8-12AA-46C8-9CB1-1251D2BE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uppressAutoHyphens/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uppressAutoHyphens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Fontepargpadro2">
    <w:name w:val="Fonte parág. padrão2"/>
  </w:style>
  <w:style w:type="character" w:customStyle="1" w:styleId="Ttulo1Char">
    <w:name w:val="Título 1 Char"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rPr>
      <w:rFonts w:eastAsia="Times New Roman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EndnoteCharacters">
    <w:name w:val="Endnote Characters"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</w:style>
  <w:style w:type="character" w:customStyle="1" w:styleId="NumberingSymbols">
    <w:name w:val="Numbering Symbols"/>
    <w:rPr>
      <w:rFonts w:ascii="Arial" w:hAnsi="Arial"/>
    </w:rPr>
  </w:style>
  <w:style w:type="character" w:customStyle="1" w:styleId="WW-FootnoteCharacters">
    <w:name w:val="WW-Footnote Characters"/>
  </w:style>
  <w:style w:type="character" w:customStyle="1" w:styleId="WW-EndnoteCharacters">
    <w:name w:val="WW-Endnote Character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rPr>
      <w:rFonts w:ascii="Arial" w:hAnsi="Arial"/>
      <w:sz w:val="24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Index">
    <w:name w:val="Index"/>
    <w:basedOn w:val="Normal"/>
    <w:pPr>
      <w:suppressLineNumbers/>
    </w:pPr>
    <w:rPr>
      <w:rFonts w:ascii="Lucida Sans" w:hAnsi="Lucida Sans"/>
    </w:rPr>
  </w:style>
  <w:style w:type="paragraph" w:customStyle="1" w:styleId="0-TitSeo">
    <w:name w:val="0-TitSeção"/>
    <w:next w:val="Normal"/>
    <w:pPr>
      <w:pageBreakBefore/>
      <w:suppressAutoHyphens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semiHidden/>
    <w:pPr>
      <w:tabs>
        <w:tab w:val="right" w:leader="dot" w:pos="9070"/>
      </w:tabs>
      <w:suppressAutoHyphens/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semiHidden/>
    <w:pPr>
      <w:ind w:left="283"/>
    </w:pPr>
  </w:style>
  <w:style w:type="paragraph" w:styleId="Sumrio3">
    <w:name w:val="toc 3"/>
    <w:basedOn w:val="Index"/>
    <w:semiHidden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styleId="Rodap">
    <w:name w:val="footer"/>
    <w:basedOn w:val="Normal"/>
    <w:semiHidden/>
    <w:pPr>
      <w:suppressLineNumbers/>
    </w:pPr>
  </w:style>
  <w:style w:type="paragraph" w:styleId="NormalWeb">
    <w:name w:val="Normal (Web)"/>
    <w:basedOn w:val="Normal"/>
    <w:uiPriority w:val="99"/>
    <w:pPr>
      <w:suppressAutoHyphens w:val="0"/>
      <w:spacing w:before="280" w:after="119"/>
    </w:pPr>
  </w:style>
  <w:style w:type="paragraph" w:customStyle="1" w:styleId="Contents10">
    <w:name w:val="Contents 10"/>
    <w:basedOn w:val="Index"/>
    <w:pPr>
      <w:ind w:left="2547"/>
    </w:p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Corpodetexto"/>
  </w:style>
  <w:style w:type="paragraph" w:customStyle="1" w:styleId="NormalSimples">
    <w:name w:val="NormalSimples"/>
    <w:next w:val="Normal"/>
    <w:pPr>
      <w:suppressAutoHyphens/>
    </w:pPr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pPr>
      <w:suppressAutoHyphens/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pPr>
      <w:suppressAutoHyphens/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pPr>
      <w:suppressAutoHyphens/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pPr>
      <w:suppressAutoHyphens/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pPr>
      <w:suppressAutoHyphens/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pPr>
      <w:suppressAutoHyphens/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pPr>
      <w:suppressAutoHyphens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pPr>
      <w:suppressAutoHyphens/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pPr>
      <w:suppressAutoHyphens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pPr>
      <w:suppressAutoHyphens/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pPr>
      <w:suppressAutoHyphens/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pPr>
      <w:suppressAutoHyphens/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pPr>
      <w:suppressAutoHyphens/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pPr>
      <w:suppressAutoHyphens/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pPr>
      <w:suppressAutoHyphens/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pPr>
      <w:pageBreakBefore/>
      <w:suppressAutoHyphens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pPr>
      <w:numPr>
        <w:numId w:val="3"/>
      </w:numPr>
      <w:suppressAutoHyphens/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pPr>
      <w:numPr>
        <w:numId w:val="4"/>
      </w:numPr>
      <w:suppressAutoHyphens/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pPr>
      <w:suppressAutoHyphens/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pPr>
      <w:suppressAutoHyphens/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pPr>
      <w:suppressAutoHyphens/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pPr>
      <w:spacing w:before="2400"/>
    </w:pPr>
  </w:style>
  <w:style w:type="paragraph" w:customStyle="1" w:styleId="0-Banca">
    <w:name w:val="0-Banca"/>
    <w:next w:val="Normal"/>
    <w:pPr>
      <w:suppressAutoHyphens/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pPr>
      <w:numPr>
        <w:numId w:val="2"/>
      </w:numPr>
      <w:suppressAutoHyphens/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pPr>
      <w:tabs>
        <w:tab w:val="num" w:pos="0"/>
      </w:tabs>
      <w:suppressAutoHyphens/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hidden/>
    <w:uiPriority w:val="99"/>
    <w:semiHidden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rsid w:val="0067563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675635"/>
    <w:rPr>
      <w:sz w:val="20"/>
    </w:rPr>
  </w:style>
  <w:style w:type="character" w:customStyle="1" w:styleId="TextodecomentrioChar">
    <w:name w:val="Texto de comentário Char"/>
    <w:link w:val="Textodecomentrio"/>
    <w:uiPriority w:val="99"/>
    <w:rsid w:val="00675635"/>
    <w:rPr>
      <w:rFonts w:ascii="Arial" w:hAnsi="Arial"/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75635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675635"/>
    <w:rPr>
      <w:rFonts w:ascii="Arial" w:hAnsi="Arial"/>
      <w:b/>
      <w:bCs/>
      <w:lang w:eastAsia="ar-SA"/>
    </w:rPr>
  </w:style>
  <w:style w:type="table" w:styleId="Tabelacomgrade">
    <w:name w:val="Table Grid"/>
    <w:basedOn w:val="Tabelanormal"/>
    <w:uiPriority w:val="3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basedOn w:val="Fontepargpadro"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325835"/>
    <w:rPr>
      <w:color w:val="808080"/>
    </w:rPr>
  </w:style>
  <w:style w:type="paragraph" w:customStyle="1" w:styleId="RME-Resumo">
    <w:name w:val="RME - Resumo"/>
    <w:basedOn w:val="Normal"/>
    <w:rsid w:val="00BD099F"/>
    <w:pPr>
      <w:numPr>
        <w:numId w:val="10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6740"/>
    <w:rPr>
      <w:rFonts w:ascii="Arial" w:hAnsi="Arial"/>
      <w:lang w:eastAsia="ar-SA"/>
    </w:rPr>
  </w:style>
  <w:style w:type="character" w:styleId="Refdenotaderodap">
    <w:name w:val="footnote reference"/>
    <w:basedOn w:val="Fontepargpadro"/>
    <w:uiPriority w:val="99"/>
    <w:semiHidden/>
    <w:unhideWhenUsed/>
    <w:rsid w:val="00586740"/>
    <w:rPr>
      <w:vertAlign w:val="superscript"/>
    </w:rPr>
  </w:style>
  <w:style w:type="table" w:customStyle="1" w:styleId="Tabelacomgrade1">
    <w:name w:val="Tabela com grade1"/>
    <w:basedOn w:val="Tabelanormal"/>
    <w:next w:val="Tabelacomgrade"/>
    <w:rsid w:val="001F77AA"/>
    <w:rPr>
      <w:rFonts w:ascii="Calibri" w:hAnsi="Calibri"/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17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840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64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8303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74EAF-71F0-46D5-BCDE-EB122BC25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49</Pages>
  <Words>7286</Words>
  <Characters>39345</Characters>
  <Application>Microsoft Office Word</Application>
  <DocSecurity>0</DocSecurity>
  <Lines>327</Lines>
  <Paragraphs>93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PROPOSTA TG PRÉ TEXTO 2012</vt:lpstr>
      <vt:lpstr>PROPOSTA TG PRÉ TEXTO 2012</vt:lpstr>
    </vt:vector>
  </TitlesOfParts>
  <Company>FRInfo</Company>
  <LinksUpToDate>false</LinksUpToDate>
  <CharactersWithSpaces>46538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>Material suporte para as disciplinas de Projeto de Graduação, FATEC Franca, contendo NORMAS do TG.</dc:description>
  <cp:lastModifiedBy>luis Eduardo</cp:lastModifiedBy>
  <cp:revision>3</cp:revision>
  <cp:lastPrinted>2016-03-17T13:59:00Z</cp:lastPrinted>
  <dcterms:created xsi:type="dcterms:W3CDTF">2022-11-22T00:11:00Z</dcterms:created>
  <dcterms:modified xsi:type="dcterms:W3CDTF">2022-11-22T00:54:00Z</dcterms:modified>
</cp:coreProperties>
</file>